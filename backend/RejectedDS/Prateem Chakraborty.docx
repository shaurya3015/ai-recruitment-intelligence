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divdocument"/>
        <w:tblW w:w="0" w:type="auto"/>
        <w:tblCellSpacing w:w="0" w:type="dxa"/>
        <w:tblLayout w:type="fixed"/>
        <w:tblCellMar>
          <w:left w:w="0" w:type="dxa"/>
          <w:right w:w="0" w:type="dxa"/>
        </w:tblCellMar>
        <w:tblLook w:val="05E0"/>
      </w:tblPr>
      <w:tblGrid>
        <w:gridCol w:w="3680"/>
        <w:gridCol w:w="8226"/>
      </w:tblGrid>
      <w:tr w14:paraId="45E8E984" w14:textId="77777777">
        <w:tblPrEx>
          <w:tblW w:w="0" w:type="auto"/>
          <w:tblCellSpacing w:w="0" w:type="dxa"/>
          <w:tblLayout w:type="fixed"/>
          <w:tblCellMar>
            <w:left w:w="0" w:type="dxa"/>
            <w:right w:w="0" w:type="dxa"/>
          </w:tblCellMar>
          <w:tblLook w:val="05E0"/>
        </w:tblPrEx>
        <w:trPr>
          <w:trHeight w:val="16198"/>
          <w:tblCellSpacing w:w="0" w:type="dxa"/>
        </w:trPr>
        <w:tc>
          <w:tcPr>
            <w:tcW w:w="3680" w:type="dxa"/>
            <w:shd w:val="clear" w:color="auto" w:fill="003D73"/>
            <w:tcMar>
              <w:top w:w="300" w:type="dxa"/>
              <w:left w:w="0" w:type="dxa"/>
              <w:bottom w:w="300" w:type="dxa"/>
              <w:right w:w="0" w:type="dxa"/>
            </w:tcMar>
            <w:hideMark/>
          </w:tcPr>
          <w:p w:rsidR="00ED7486" w14:paraId="3BC8B66D" w14:textId="77777777">
            <w:pPr>
              <w:pStyle w:val="divdocumentleft-boxsection"/>
              <w:spacing w:line="400" w:lineRule="exact"/>
              <w:rPr>
                <w:rStyle w:val="divdocumentleft-box"/>
                <w:rFonts w:ascii="Arial" w:eastAsia="Arial" w:hAnsi="Arial" w:cs="Arial"/>
                <w:sz w:val="18"/>
                <w:szCs w:val="18"/>
                <w:shd w:val="clear" w:color="auto" w:fill="auto"/>
              </w:rPr>
            </w:pPr>
          </w:p>
          <w:p w:rsidR="00ED7486" w14:paraId="1E0B3922" w14:textId="77777777">
            <w:pPr>
              <w:pStyle w:val="divdocumentleft-boxsectionnth-child1sectiongapdiv"/>
              <w:spacing w:line="400" w:lineRule="atLeast"/>
              <w:rPr>
                <w:rStyle w:val="divdocumentleft-box"/>
                <w:rFonts w:ascii="Arial" w:eastAsia="Arial" w:hAnsi="Arial" w:cs="Arial"/>
                <w:sz w:val="14"/>
                <w:szCs w:val="14"/>
                <w:shd w:val="clear" w:color="auto" w:fill="auto"/>
              </w:rPr>
            </w:pPr>
            <w:r>
              <w:rPr>
                <w:rStyle w:val="divdocumentleft-box"/>
                <w:rFonts w:ascii="Arial" w:eastAsia="Arial" w:hAnsi="Arial" w:cs="Arial"/>
                <w:sz w:val="14"/>
                <w:szCs w:val="14"/>
                <w:shd w:val="clear" w:color="auto" w:fill="auto"/>
              </w:rPr>
              <w:t> </w:t>
            </w:r>
          </w:p>
          <w:p w:rsidR="00ED7486" w14:paraId="2F9B9668" w14:textId="77777777">
            <w:pPr>
              <w:pStyle w:val="div"/>
              <w:spacing w:line="320" w:lineRule="atLeas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noProof/>
                <w:sz w:val="18"/>
                <w:szCs w:val="18"/>
                <w:shd w:val="clear" w:color="auto" w:fill="auto"/>
              </w:rPr>
              <w:drawing>
                <wp:inline distT="0" distB="0" distL="0" distR="0">
                  <wp:extent cx="1955800" cy="1955800"/>
                  <wp:effectExtent l="0" t="0" r="0" b="0"/>
                  <wp:docPr id="100001" name="Picture 100001"/>
                  <wp:cNvGraphicFramePr/>
                  <a:graphic xmlns:a="http://schemas.openxmlformats.org/drawingml/2006/main">
                    <a:graphicData uri="http://schemas.openxmlformats.org/drawingml/2006/picture">
                      <pic:pic xmlns:pic="http://schemas.openxmlformats.org/drawingml/2006/picture">
                        <pic:nvPicPr>
                          <pic:cNvPr id="745975781" name=""/>
                          <pic:cNvPicPr/>
                        </pic:nvPicPr>
                        <pic:blipFill>
                          <a:blip xmlns:r="http://schemas.openxmlformats.org/officeDocument/2006/relationships" r:embed="rId4"/>
                          <a:stretch>
                            <a:fillRect/>
                          </a:stretch>
                        </pic:blipFill>
                        <pic:spPr>
                          <a:xfrm>
                            <a:off x="0" y="0"/>
                            <a:ext cx="1955800" cy="1955800"/>
                          </a:xfrm>
                          <a:prstGeom prst="rect">
                            <a:avLst/>
                          </a:prstGeom>
                          <a:ln>
                            <a:noFill/>
                          </a:ln>
                        </pic:spPr>
                      </pic:pic>
                    </a:graphicData>
                  </a:graphic>
                </wp:inline>
              </w:drawing>
            </w:r>
          </w:p>
          <w:p w:rsidR="00ED7486" w14:paraId="7EE5F170" w14:textId="77777777">
            <w:pPr>
              <w:pStyle w:val="divdocumentname"/>
              <w:pBdr>
                <w:bottom w:val="none" w:sz="0" w:space="0" w:color="auto"/>
              </w:pBdr>
              <w:ind w:left="300" w:right="300"/>
              <w:rPr>
                <w:rStyle w:val="divdocumentleft-box"/>
                <w:rFonts w:ascii="Arial" w:eastAsia="Arial" w:hAnsi="Arial" w:cs="Arial"/>
                <w:shd w:val="clear" w:color="auto" w:fill="auto"/>
              </w:rPr>
            </w:pPr>
            <w:r>
              <w:rPr>
                <w:rStyle w:val="span"/>
                <w:rFonts w:ascii="Arial" w:eastAsia="Arial" w:hAnsi="Arial" w:cs="Arial"/>
              </w:rPr>
              <w:t>Prateem</w:t>
            </w:r>
            <w:r>
              <w:rPr>
                <w:rStyle w:val="divdocumentleft-box"/>
                <w:rFonts w:ascii="Arial" w:eastAsia="Arial" w:hAnsi="Arial" w:cs="Arial"/>
                <w:shd w:val="clear" w:color="auto" w:fill="auto"/>
              </w:rPr>
              <w:t xml:space="preserve"> </w:t>
            </w:r>
            <w:r>
              <w:rPr>
                <w:rStyle w:val="span"/>
                <w:rFonts w:ascii="Arial" w:eastAsia="Arial" w:hAnsi="Arial" w:cs="Arial"/>
              </w:rPr>
              <w:t>Chakraborty</w:t>
            </w:r>
          </w:p>
          <w:p w:rsidR="00ED7486" w14:paraId="566C57D6" w14:textId="77777777">
            <w:pPr>
              <w:pStyle w:val="documentresumeTitle"/>
              <w:spacing w:line="320" w:lineRule="atLeast"/>
              <w:ind w:left="300" w:right="300"/>
              <w:rPr>
                <w:rStyle w:val="divdocumentleft-box"/>
                <w:rFonts w:ascii="Arial" w:eastAsia="Arial" w:hAnsi="Arial" w:cs="Arial"/>
                <w:shd w:val="clear" w:color="auto" w:fill="auto"/>
              </w:rPr>
            </w:pPr>
            <w:r>
              <w:rPr>
                <w:rStyle w:val="divdocumentleft-box"/>
                <w:rFonts w:ascii="Arial" w:eastAsia="Arial" w:hAnsi="Arial" w:cs="Arial"/>
                <w:shd w:val="clear" w:color="auto" w:fill="auto"/>
              </w:rPr>
              <w:t>Credit Risk Analyst</w:t>
            </w:r>
          </w:p>
          <w:p w:rsidR="00ED7486" w14:paraId="15729A37" w14:textId="77777777">
            <w:pPr>
              <w:pStyle w:val="divdocumentSECTIONCNTCsectiongapdiv"/>
              <w:rPr>
                <w:rStyle w:val="divdocumentleft-box"/>
                <w:rFonts w:ascii="Arial" w:eastAsia="Arial" w:hAnsi="Arial" w:cs="Arial"/>
                <w:sz w:val="14"/>
                <w:szCs w:val="14"/>
                <w:shd w:val="clear" w:color="auto" w:fill="auto"/>
              </w:rPr>
            </w:pPr>
            <w:r>
              <w:rPr>
                <w:rStyle w:val="divdocumentleft-box"/>
                <w:rFonts w:ascii="Arial" w:eastAsia="Arial" w:hAnsi="Arial" w:cs="Arial"/>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tblPr>
            <w:tblGrid>
              <w:gridCol w:w="3680"/>
            </w:tblGrid>
            <w:tr w14:paraId="68579837" w14:textId="77777777">
              <w:tblPrEx>
                <w:tblW w:w="5000" w:type="pct"/>
                <w:tblCellSpacing w:w="0" w:type="dxa"/>
                <w:tblLayout w:type="fixed"/>
                <w:tblCellMar>
                  <w:left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rsidR="00ED7486" w14:paraId="6892F1EA" w14:textId="77777777">
                  <w:pPr>
                    <w:pStyle w:val="divdocumentleft-boxdivsectiontitleParagraph"/>
                    <w:shd w:val="clear" w:color="auto" w:fill="auto"/>
                    <w:spacing w:line="300" w:lineRule="atLeast"/>
                    <w:ind w:left="240" w:right="240"/>
                    <w:rPr>
                      <w:rStyle w:val="divdocumentleft-boxdivsectiontitle"/>
                      <w:rFonts w:ascii="Arial" w:eastAsia="Arial" w:hAnsi="Arial" w:cs="Arial"/>
                      <w:b/>
                      <w:bCs/>
                      <w:color w:val="FFFFFF"/>
                      <w:shd w:val="clear" w:color="auto" w:fill="auto"/>
                    </w:rPr>
                  </w:pPr>
                  <w:r>
                    <w:rPr>
                      <w:rStyle w:val="divdocumentleft-boxdivsectiontitle"/>
                      <w:rFonts w:ascii="Arial" w:eastAsia="Arial" w:hAnsi="Arial" w:cs="Arial"/>
                      <w:b/>
                      <w:bCs/>
                      <w:color w:val="FFFFFF"/>
                      <w:shd w:val="clear" w:color="auto" w:fill="auto"/>
                    </w:rPr>
                    <w:t>Contact</w:t>
                  </w:r>
                </w:p>
              </w:tc>
            </w:tr>
          </w:tbl>
          <w:p w:rsidR="00ED7486" w14:paraId="037759A4" w14:textId="77777777">
            <w:pPr>
              <w:pStyle w:val="left-boxheadinggapdiv"/>
              <w:rPr>
                <w:rStyle w:val="divdocumentleft-box"/>
                <w:rFonts w:ascii="Arial" w:eastAsia="Arial" w:hAnsi="Arial" w:cs="Arial"/>
                <w:shd w:val="clear" w:color="auto" w:fill="auto"/>
              </w:rPr>
            </w:pPr>
            <w:r>
              <w:rPr>
                <w:rStyle w:val="divdocumentleft-box"/>
                <w:rFonts w:ascii="Arial" w:eastAsia="Arial" w:hAnsi="Arial" w:cs="Arial"/>
                <w:shd w:val="clear" w:color="auto" w:fill="auto"/>
              </w:rPr>
              <w:t> </w:t>
            </w:r>
          </w:p>
          <w:p w:rsidR="00ED7486" w14:paraId="14B68C06" w14:textId="77777777">
            <w:pPr>
              <w:pStyle w:val="txtBold"/>
              <w:spacing w:line="320" w:lineRule="atLeast"/>
              <w:ind w:left="300" w:right="300"/>
              <w:rPr>
                <w:rStyle w:val="divdocumentleft-box"/>
                <w:rFonts w:ascii="Arial" w:eastAsia="Arial" w:hAnsi="Arial" w:cs="Arial"/>
                <w:sz w:val="18"/>
                <w:szCs w:val="18"/>
                <w:shd w:val="clear" w:color="auto" w:fill="auto"/>
              </w:rPr>
            </w:pPr>
            <w:r>
              <w:rPr>
                <w:rStyle w:val="span"/>
                <w:rFonts w:ascii="Arial" w:eastAsia="Arial" w:hAnsi="Arial" w:cs="Arial"/>
                <w:color w:val="FFFFFF"/>
                <w:sz w:val="18"/>
                <w:szCs w:val="18"/>
              </w:rPr>
              <w:t xml:space="preserve">Address </w:t>
            </w:r>
          </w:p>
          <w:p w:rsidR="00ED7486" w14:paraId="3A26726F" w14:textId="77777777">
            <w:pPr>
              <w:pStyle w:val="div"/>
              <w:spacing w:line="320" w:lineRule="atLeast"/>
              <w:ind w:left="300" w:right="300"/>
              <w:rPr>
                <w:rStyle w:val="divdocumentleft-box"/>
                <w:rFonts w:ascii="Arial" w:eastAsia="Arial" w:hAnsi="Arial" w:cs="Arial"/>
                <w:sz w:val="18"/>
                <w:szCs w:val="18"/>
                <w:shd w:val="clear" w:color="auto" w:fill="auto"/>
              </w:rPr>
            </w:pPr>
            <w:r>
              <w:rPr>
                <w:rStyle w:val="span"/>
                <w:rFonts w:ascii="Arial" w:eastAsia="Arial" w:hAnsi="Arial" w:cs="Arial"/>
                <w:color w:val="FFFFFF"/>
                <w:sz w:val="18"/>
                <w:szCs w:val="18"/>
              </w:rPr>
              <w:t>Mumbai, India 400097</w:t>
            </w:r>
          </w:p>
          <w:p w:rsidR="00ED7486" w14:paraId="7000E543" w14:textId="77777777">
            <w:pPr>
              <w:pStyle w:val="txtBold"/>
              <w:spacing w:before="100" w:line="320" w:lineRule="atLeast"/>
              <w:ind w:left="300" w:right="300"/>
              <w:rPr>
                <w:rStyle w:val="divdocumentleft-box"/>
                <w:rFonts w:ascii="Arial" w:eastAsia="Arial" w:hAnsi="Arial" w:cs="Arial"/>
                <w:sz w:val="18"/>
                <w:szCs w:val="18"/>
                <w:shd w:val="clear" w:color="auto" w:fill="auto"/>
              </w:rPr>
            </w:pPr>
            <w:r>
              <w:rPr>
                <w:rStyle w:val="span"/>
                <w:rFonts w:ascii="Arial" w:eastAsia="Arial" w:hAnsi="Arial" w:cs="Arial"/>
                <w:color w:val="FFFFFF"/>
                <w:sz w:val="18"/>
                <w:szCs w:val="18"/>
              </w:rPr>
              <w:t xml:space="preserve">Phone </w:t>
            </w:r>
          </w:p>
          <w:p w:rsidR="00ED7486" w14:paraId="6D682C7B" w14:textId="77777777">
            <w:pPr>
              <w:pStyle w:val="div"/>
              <w:spacing w:line="320" w:lineRule="atLeast"/>
              <w:ind w:left="300" w:right="300"/>
              <w:rPr>
                <w:rStyle w:val="divdocumentleft-box"/>
                <w:rFonts w:ascii="Arial" w:eastAsia="Arial" w:hAnsi="Arial" w:cs="Arial"/>
                <w:sz w:val="18"/>
                <w:szCs w:val="18"/>
                <w:shd w:val="clear" w:color="auto" w:fill="auto"/>
              </w:rPr>
            </w:pPr>
            <w:r>
              <w:rPr>
                <w:rStyle w:val="span"/>
                <w:rFonts w:ascii="Arial" w:eastAsia="Arial" w:hAnsi="Arial" w:cs="Arial"/>
                <w:color w:val="FFFFFF"/>
                <w:sz w:val="18"/>
                <w:szCs w:val="18"/>
              </w:rPr>
              <w:t>7980767458</w:t>
            </w:r>
          </w:p>
          <w:p w:rsidR="00ED7486" w14:paraId="507F4F50" w14:textId="77777777">
            <w:pPr>
              <w:pStyle w:val="div"/>
              <w:spacing w:line="320" w:lineRule="atLeast"/>
              <w:ind w:left="300" w:right="300"/>
              <w:rPr>
                <w:rStyle w:val="divdocumentleft-box"/>
                <w:rFonts w:ascii="Arial" w:eastAsia="Arial" w:hAnsi="Arial" w:cs="Arial"/>
                <w:sz w:val="18"/>
                <w:szCs w:val="18"/>
                <w:shd w:val="clear" w:color="auto" w:fill="auto"/>
              </w:rPr>
            </w:pPr>
            <w:r>
              <w:rPr>
                <w:rStyle w:val="span"/>
                <w:rFonts w:ascii="Arial" w:eastAsia="Arial" w:hAnsi="Arial" w:cs="Arial"/>
                <w:color w:val="FFFFFF"/>
                <w:sz w:val="18"/>
                <w:szCs w:val="18"/>
              </w:rPr>
              <w:t>898 140 3063</w:t>
            </w:r>
          </w:p>
          <w:p w:rsidR="00ED7486" w14:paraId="3F1287CE" w14:textId="77777777">
            <w:pPr>
              <w:pStyle w:val="txtBold"/>
              <w:spacing w:before="100" w:line="320" w:lineRule="atLeast"/>
              <w:ind w:left="300" w:right="300"/>
              <w:rPr>
                <w:rStyle w:val="divdocumentleft-box"/>
                <w:rFonts w:ascii="Arial" w:eastAsia="Arial" w:hAnsi="Arial" w:cs="Arial"/>
                <w:sz w:val="18"/>
                <w:szCs w:val="18"/>
                <w:shd w:val="clear" w:color="auto" w:fill="auto"/>
              </w:rPr>
            </w:pPr>
            <w:r>
              <w:rPr>
                <w:rStyle w:val="span"/>
                <w:rFonts w:ascii="Arial" w:eastAsia="Arial" w:hAnsi="Arial" w:cs="Arial"/>
                <w:color w:val="FFFFFF"/>
                <w:sz w:val="18"/>
                <w:szCs w:val="18"/>
              </w:rPr>
              <w:t xml:space="preserve">E-mail </w:t>
            </w:r>
          </w:p>
          <w:p w:rsidR="00ED7486" w14:paraId="44F0B836" w14:textId="4909445D">
            <w:pPr>
              <w:pStyle w:val="div"/>
              <w:spacing w:line="320" w:lineRule="atLeast"/>
              <w:ind w:left="300" w:right="300"/>
              <w:rPr>
                <w:rStyle w:val="divdocumentleft-box"/>
                <w:rFonts w:ascii="Arial" w:eastAsia="Arial" w:hAnsi="Arial" w:cs="Arial"/>
                <w:sz w:val="18"/>
                <w:szCs w:val="18"/>
                <w:shd w:val="clear" w:color="auto" w:fill="auto"/>
              </w:rPr>
            </w:pPr>
            <w:r>
              <w:rPr>
                <w:rStyle w:val="span"/>
                <w:rFonts w:ascii="Arial" w:eastAsia="Arial" w:hAnsi="Arial" w:cs="Arial"/>
                <w:color w:val="FFFFFF"/>
                <w:sz w:val="18"/>
                <w:szCs w:val="18"/>
              </w:rPr>
              <w:t>Prateem202</w:t>
            </w:r>
            <w:r w:rsidR="001A2433">
              <w:rPr>
                <w:rStyle w:val="span"/>
                <w:rFonts w:ascii="Arial" w:eastAsia="Arial" w:hAnsi="Arial" w:cs="Arial"/>
                <w:color w:val="FFFFFF"/>
                <w:sz w:val="18"/>
                <w:szCs w:val="18"/>
              </w:rPr>
              <w:t>0</w:t>
            </w:r>
            <w:r>
              <w:rPr>
                <w:rStyle w:val="span"/>
                <w:rFonts w:ascii="Arial" w:eastAsia="Arial" w:hAnsi="Arial" w:cs="Arial"/>
                <w:color w:val="FFFFFF"/>
                <w:sz w:val="18"/>
                <w:szCs w:val="18"/>
              </w:rPr>
              <w:t>@gmail.com</w:t>
            </w:r>
          </w:p>
          <w:p w:rsidR="00ED7486" w14:paraId="61D7C94E" w14:textId="77777777">
            <w:pPr>
              <w:pStyle w:val="txtBold"/>
              <w:spacing w:before="100" w:line="320" w:lineRule="atLeas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sz w:val="18"/>
                <w:szCs w:val="18"/>
                <w:shd w:val="clear" w:color="auto" w:fill="auto"/>
              </w:rPr>
              <w:t>LinkedIn</w:t>
            </w:r>
          </w:p>
          <w:p w:rsidR="00ED7486" w14:paraId="2E529F70" w14:textId="77777777">
            <w:pPr>
              <w:pStyle w:val="div"/>
              <w:spacing w:after="100" w:line="320" w:lineRule="atLeas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sz w:val="18"/>
                <w:szCs w:val="18"/>
                <w:shd w:val="clear" w:color="auto" w:fill="auto"/>
              </w:rPr>
              <w:t>www.linkedin.com/in/prateem-chakraborty-688136215</w:t>
            </w:r>
          </w:p>
          <w:p w:rsidR="00ED7486" w14:paraId="32BB46F5" w14:textId="77777777">
            <w:pPr>
              <w:pStyle w:val="divdocumentsectiongapdiv"/>
              <w:rPr>
                <w:rStyle w:val="divdocumentleft-box"/>
                <w:rFonts w:ascii="Arial" w:eastAsia="Arial" w:hAnsi="Arial" w:cs="Arial"/>
                <w:sz w:val="14"/>
                <w:szCs w:val="14"/>
                <w:shd w:val="clear" w:color="auto" w:fill="auto"/>
              </w:rPr>
            </w:pPr>
            <w:r>
              <w:rPr>
                <w:rStyle w:val="divdocumentleft-box"/>
                <w:rFonts w:ascii="Arial" w:eastAsia="Arial" w:hAnsi="Arial" w:cs="Arial"/>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tblPr>
            <w:tblGrid>
              <w:gridCol w:w="3680"/>
            </w:tblGrid>
            <w:tr w14:paraId="276C2B7B" w14:textId="77777777">
              <w:tblPrEx>
                <w:tblW w:w="5000" w:type="pct"/>
                <w:tblCellSpacing w:w="0" w:type="dxa"/>
                <w:tblLayout w:type="fixed"/>
                <w:tblCellMar>
                  <w:left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rsidR="00ED7486" w14:paraId="559DF27B" w14:textId="77777777">
                  <w:pPr>
                    <w:pStyle w:val="divdocumentleft-boxdivsectiontitleParagraph"/>
                    <w:shd w:val="clear" w:color="auto" w:fill="auto"/>
                    <w:spacing w:line="300" w:lineRule="atLeast"/>
                    <w:ind w:left="240" w:right="240"/>
                    <w:rPr>
                      <w:rStyle w:val="divdocumentleft-boxdivsectiontitle"/>
                      <w:rFonts w:ascii="Arial" w:eastAsia="Arial" w:hAnsi="Arial" w:cs="Arial"/>
                      <w:b/>
                      <w:bCs/>
                      <w:color w:val="FFFFFF"/>
                      <w:shd w:val="clear" w:color="auto" w:fill="auto"/>
                    </w:rPr>
                  </w:pPr>
                  <w:r>
                    <w:rPr>
                      <w:rStyle w:val="divdocumentleft-boxdivsectiontitle"/>
                      <w:rFonts w:ascii="Arial" w:eastAsia="Arial" w:hAnsi="Arial" w:cs="Arial"/>
                      <w:b/>
                      <w:bCs/>
                      <w:color w:val="FFFFFF"/>
                      <w:shd w:val="clear" w:color="auto" w:fill="auto"/>
                    </w:rPr>
                    <w:t>Skills</w:t>
                  </w:r>
                </w:p>
              </w:tc>
            </w:tr>
          </w:tbl>
          <w:p w:rsidR="00ED7486" w14:paraId="7BCCDC81" w14:textId="77777777">
            <w:pPr>
              <w:pStyle w:val="left-boxheadinggapdiv"/>
              <w:rPr>
                <w:rStyle w:val="divdocumentleft-box"/>
                <w:rFonts w:ascii="Arial" w:eastAsia="Arial" w:hAnsi="Arial" w:cs="Arial"/>
                <w:shd w:val="clear" w:color="auto" w:fill="auto"/>
              </w:rPr>
            </w:pPr>
            <w:r>
              <w:rPr>
                <w:rStyle w:val="divdocumentleft-box"/>
                <w:rFonts w:ascii="Arial" w:eastAsia="Arial" w:hAnsi="Arial" w:cs="Arial"/>
                <w:shd w:val="clear" w:color="auto" w:fill="auto"/>
              </w:rPr>
              <w:t> </w:t>
            </w:r>
          </w:p>
          <w:tbl>
            <w:tblPr>
              <w:tblStyle w:val="common-lngg-skillfield"/>
              <w:tblW w:w="0" w:type="auto"/>
              <w:tblCellSpacing w:w="0" w:type="dxa"/>
              <w:tblInd w:w="300" w:type="dxa"/>
              <w:tblLayout w:type="fixed"/>
              <w:tblCellMar>
                <w:left w:w="0" w:type="dxa"/>
                <w:right w:w="0" w:type="dxa"/>
              </w:tblCellMar>
              <w:tblLook w:val="05E0"/>
            </w:tblPr>
            <w:tblGrid>
              <w:gridCol w:w="2380"/>
              <w:gridCol w:w="700"/>
              <w:gridCol w:w="300"/>
            </w:tblGrid>
            <w:tr w14:paraId="0771DB9E" w14:textId="77777777">
              <w:tblPrEx>
                <w:tblW w:w="0" w:type="auto"/>
                <w:tblCellSpacing w:w="0" w:type="dxa"/>
                <w:tblInd w:w="300" w:type="dxa"/>
                <w:tblLayout w:type="fixed"/>
                <w:tblCellMar>
                  <w:left w:w="0" w:type="dxa"/>
                  <w:right w:w="0" w:type="dxa"/>
                </w:tblCellMar>
                <w:tblLook w:val="05E0"/>
              </w:tblPrEx>
              <w:trPr>
                <w:tblCellSpacing w:w="0" w:type="dxa"/>
              </w:trPr>
              <w:tc>
                <w:tcPr>
                  <w:tcW w:w="2380" w:type="dxa"/>
                  <w:tcMar>
                    <w:top w:w="0" w:type="dxa"/>
                    <w:left w:w="0" w:type="dxa"/>
                    <w:bottom w:w="0" w:type="dxa"/>
                    <w:right w:w="0" w:type="dxa"/>
                  </w:tcMar>
                  <w:hideMark/>
                </w:tcPr>
                <w:p w:rsidR="00ED7486" w14:paraId="7D34445C" w14:textId="77777777">
                  <w:pPr>
                    <w:spacing w:line="320" w:lineRule="exact"/>
                    <w:rPr>
                      <w:rStyle w:val="divdocumentleft-box"/>
                      <w:rFonts w:ascii="Arial" w:eastAsia="Arial" w:hAnsi="Arial" w:cs="Arial"/>
                      <w:sz w:val="18"/>
                      <w:szCs w:val="18"/>
                      <w:shd w:val="clear" w:color="auto" w:fill="auto"/>
                    </w:rPr>
                  </w:pPr>
                  <w:r>
                    <w:rPr>
                      <w:rStyle w:val="common-lngg-skillfieldrating-headingp"/>
                      <w:rFonts w:ascii="Arial" w:eastAsia="Arial" w:hAnsi="Arial" w:cs="Arial"/>
                      <w:color w:val="FFFFFF"/>
                      <w:sz w:val="18"/>
                      <w:szCs w:val="18"/>
                    </w:rPr>
                    <w:t>Advanced Excel</w:t>
                  </w:r>
                </w:p>
              </w:tc>
              <w:tc>
                <w:tcPr>
                  <w:tcW w:w="700" w:type="dxa"/>
                  <w:tcMar>
                    <w:top w:w="0" w:type="dxa"/>
                    <w:left w:w="0" w:type="dxa"/>
                    <w:bottom w:w="0" w:type="dxa"/>
                    <w:right w:w="0" w:type="dxa"/>
                  </w:tcMar>
                  <w:vAlign w:val="bottom"/>
                  <w:hideMark/>
                </w:tcPr>
                <w:p w:rsidR="00ED7486" w14:paraId="592F753B" w14:textId="77777777">
                  <w:pPr>
                    <w:jc w:val="right"/>
                    <w:rPr>
                      <w:rStyle w:val="common-lngg-skillfieldrating-heading"/>
                      <w:rFonts w:ascii="Arial" w:eastAsia="Arial" w:hAnsi="Arial" w:cs="Arial"/>
                      <w:color w:val="FFFFFF"/>
                      <w:sz w:val="18"/>
                      <w:szCs w:val="18"/>
                    </w:rPr>
                  </w:pPr>
                </w:p>
              </w:tc>
              <w:tc>
                <w:tcPr>
                  <w:tcW w:w="300" w:type="dxa"/>
                </w:tcPr>
                <w:p w:rsidR="00ED7486" w14:paraId="0CB1435C" w14:textId="77777777"/>
              </w:tc>
            </w:tr>
          </w:tbl>
          <w:p w:rsidR="00ED7486" w14:paraId="360302E8" w14:textId="77777777">
            <w:pPr>
              <w:pStyle w:val="ratvcontainer"/>
              <w:spacing w:line="280" w:lineRule="exac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noProof/>
                <w:sz w:val="18"/>
                <w:szCs w:val="18"/>
                <w:shd w:val="clear" w:color="auto" w:fill="auto"/>
              </w:rPr>
              <w:drawing>
                <wp:inline distT="0" distB="0" distL="0" distR="0">
                  <wp:extent cx="1954013" cy="89466"/>
                  <wp:effectExtent l="0" t="0" r="0" b="0"/>
                  <wp:docPr id="100003" name="Picture 100003"/>
                  <wp:cNvGraphicFramePr/>
                  <a:graphic xmlns:a="http://schemas.openxmlformats.org/drawingml/2006/main">
                    <a:graphicData uri="http://schemas.openxmlformats.org/drawingml/2006/picture">
                      <pic:pic xmlns:pic="http://schemas.openxmlformats.org/drawingml/2006/picture">
                        <pic:nvPicPr>
                          <pic:cNvPr id="2098226272" name=""/>
                          <pic:cNvPicPr/>
                        </pic:nvPicPr>
                        <pic:blipFill>
                          <a:blip xmlns:r="http://schemas.openxmlformats.org/officeDocument/2006/relationships" r:embed="rId5"/>
                          <a:stretch>
                            <a:fillRect/>
                          </a:stretch>
                        </pic:blipFill>
                        <pic:spPr>
                          <a:xfrm>
                            <a:off x="0" y="0"/>
                            <a:ext cx="1954013" cy="89466"/>
                          </a:xfrm>
                          <a:prstGeom prst="rect">
                            <a:avLst/>
                          </a:prstGeom>
                        </pic:spPr>
                      </pic:pic>
                    </a:graphicData>
                  </a:graphic>
                </wp:inline>
              </w:drawing>
            </w:r>
          </w:p>
          <w:p w:rsidR="00ED7486" w14:paraId="2C935533" w14:textId="77777777">
            <w:pPr>
              <w:pStyle w:val="divdocumentdivparagraphfirstparagraph"/>
              <w:spacing w:line="200" w:lineRule="exact"/>
              <w:ind w:left="300" w:right="300"/>
              <w:textAlignment w:val="auto"/>
              <w:rPr>
                <w:rStyle w:val="divdocumentdivparagraphfirstparagraphCharacter"/>
                <w:rFonts w:ascii="Arial" w:eastAsia="Arial" w:hAnsi="Arial" w:cs="Arial"/>
                <w:color w:val="FFFFFF"/>
                <w:sz w:val="18"/>
                <w:szCs w:val="18"/>
              </w:rPr>
            </w:pPr>
          </w:p>
          <w:tbl>
            <w:tblPr>
              <w:tblStyle w:val="common-lngg-skillfield"/>
              <w:tblW w:w="0" w:type="auto"/>
              <w:tblCellSpacing w:w="0" w:type="dxa"/>
              <w:tblInd w:w="300" w:type="dxa"/>
              <w:tblLayout w:type="fixed"/>
              <w:tblCellMar>
                <w:left w:w="0" w:type="dxa"/>
                <w:right w:w="0" w:type="dxa"/>
              </w:tblCellMar>
              <w:tblLook w:val="05E0"/>
            </w:tblPr>
            <w:tblGrid>
              <w:gridCol w:w="2380"/>
              <w:gridCol w:w="700"/>
              <w:gridCol w:w="300"/>
            </w:tblGrid>
            <w:tr w14:paraId="45F2E99E" w14:textId="77777777">
              <w:tblPrEx>
                <w:tblW w:w="0" w:type="auto"/>
                <w:tblCellSpacing w:w="0" w:type="dxa"/>
                <w:tblInd w:w="300" w:type="dxa"/>
                <w:tblLayout w:type="fixed"/>
                <w:tblCellMar>
                  <w:left w:w="0" w:type="dxa"/>
                  <w:right w:w="0" w:type="dxa"/>
                </w:tblCellMar>
                <w:tblLook w:val="05E0"/>
              </w:tblPrEx>
              <w:trPr>
                <w:tblCellSpacing w:w="0" w:type="dxa"/>
              </w:trPr>
              <w:tc>
                <w:tcPr>
                  <w:tcW w:w="2380" w:type="dxa"/>
                  <w:tcMar>
                    <w:top w:w="0" w:type="dxa"/>
                    <w:left w:w="0" w:type="dxa"/>
                    <w:bottom w:w="0" w:type="dxa"/>
                    <w:right w:w="0" w:type="dxa"/>
                  </w:tcMar>
                  <w:hideMark/>
                </w:tcPr>
                <w:p w:rsidR="00ED7486" w14:paraId="2B3853FB" w14:textId="77777777">
                  <w:pPr>
                    <w:spacing w:line="320" w:lineRule="exact"/>
                    <w:rPr>
                      <w:rStyle w:val="divdocumentleft-box"/>
                      <w:rFonts w:ascii="Arial" w:eastAsia="Arial" w:hAnsi="Arial" w:cs="Arial"/>
                      <w:sz w:val="18"/>
                      <w:szCs w:val="18"/>
                      <w:shd w:val="clear" w:color="auto" w:fill="auto"/>
                    </w:rPr>
                  </w:pPr>
                  <w:r>
                    <w:rPr>
                      <w:rStyle w:val="common-lngg-skillfieldrating-headingp"/>
                      <w:rFonts w:ascii="Arial" w:eastAsia="Arial" w:hAnsi="Arial" w:cs="Arial"/>
                      <w:color w:val="FFFFFF"/>
                      <w:sz w:val="18"/>
                      <w:szCs w:val="18"/>
                    </w:rPr>
                    <w:t>SQL</w:t>
                  </w:r>
                </w:p>
              </w:tc>
              <w:tc>
                <w:tcPr>
                  <w:tcW w:w="700" w:type="dxa"/>
                  <w:tcMar>
                    <w:top w:w="0" w:type="dxa"/>
                    <w:left w:w="0" w:type="dxa"/>
                    <w:bottom w:w="0" w:type="dxa"/>
                    <w:right w:w="0" w:type="dxa"/>
                  </w:tcMar>
                  <w:vAlign w:val="bottom"/>
                  <w:hideMark/>
                </w:tcPr>
                <w:p w:rsidR="00ED7486" w14:paraId="2AFA7E7B" w14:textId="77777777">
                  <w:pPr>
                    <w:jc w:val="right"/>
                    <w:rPr>
                      <w:rStyle w:val="common-lngg-skillfieldrating-heading"/>
                      <w:rFonts w:ascii="Arial" w:eastAsia="Arial" w:hAnsi="Arial" w:cs="Arial"/>
                      <w:color w:val="FFFFFF"/>
                      <w:sz w:val="18"/>
                      <w:szCs w:val="18"/>
                    </w:rPr>
                  </w:pPr>
                </w:p>
              </w:tc>
              <w:tc>
                <w:tcPr>
                  <w:tcW w:w="300" w:type="dxa"/>
                </w:tcPr>
                <w:p w:rsidR="00ED7486" w14:paraId="66D2F44C" w14:textId="77777777"/>
              </w:tc>
            </w:tr>
          </w:tbl>
          <w:p w:rsidR="00ED7486" w14:paraId="12F91C5B" w14:textId="77777777">
            <w:pPr>
              <w:pStyle w:val="ratvcontainer"/>
              <w:spacing w:line="280" w:lineRule="exac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noProof/>
                <w:sz w:val="18"/>
                <w:szCs w:val="18"/>
                <w:shd w:val="clear" w:color="auto" w:fill="auto"/>
              </w:rPr>
              <w:drawing>
                <wp:inline distT="0" distB="0" distL="0" distR="0">
                  <wp:extent cx="1954013" cy="89466"/>
                  <wp:effectExtent l="0" t="0" r="0" b="0"/>
                  <wp:docPr id="100005" name="Picture 100005"/>
                  <wp:cNvGraphicFramePr/>
                  <a:graphic xmlns:a="http://schemas.openxmlformats.org/drawingml/2006/main">
                    <a:graphicData uri="http://schemas.openxmlformats.org/drawingml/2006/picture">
                      <pic:pic xmlns:pic="http://schemas.openxmlformats.org/drawingml/2006/picture">
                        <pic:nvPicPr>
                          <pic:cNvPr id="1507511355" name=""/>
                          <pic:cNvPicPr/>
                        </pic:nvPicPr>
                        <pic:blipFill>
                          <a:blip xmlns:r="http://schemas.openxmlformats.org/officeDocument/2006/relationships" r:embed="rId6"/>
                          <a:stretch>
                            <a:fillRect/>
                          </a:stretch>
                        </pic:blipFill>
                        <pic:spPr>
                          <a:xfrm>
                            <a:off x="0" y="0"/>
                            <a:ext cx="1954013" cy="89466"/>
                          </a:xfrm>
                          <a:prstGeom prst="rect">
                            <a:avLst/>
                          </a:prstGeom>
                        </pic:spPr>
                      </pic:pic>
                    </a:graphicData>
                  </a:graphic>
                </wp:inline>
              </w:drawing>
            </w:r>
          </w:p>
          <w:p w:rsidR="00ED7486" w14:paraId="79C18D3F" w14:textId="77777777">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Arial" w:eastAsia="Arial" w:hAnsi="Arial" w:cs="Arial"/>
                <w:color w:val="FFFFFF"/>
                <w:sz w:val="18"/>
                <w:szCs w:val="18"/>
              </w:rPr>
            </w:pPr>
          </w:p>
          <w:tbl>
            <w:tblPr>
              <w:tblStyle w:val="common-lngg-skillfield"/>
              <w:tblW w:w="0" w:type="auto"/>
              <w:tblCellSpacing w:w="0" w:type="dxa"/>
              <w:tblInd w:w="300" w:type="dxa"/>
              <w:tblLayout w:type="fixed"/>
              <w:tblCellMar>
                <w:left w:w="0" w:type="dxa"/>
                <w:right w:w="0" w:type="dxa"/>
              </w:tblCellMar>
              <w:tblLook w:val="05E0"/>
            </w:tblPr>
            <w:tblGrid>
              <w:gridCol w:w="2380"/>
              <w:gridCol w:w="700"/>
              <w:gridCol w:w="300"/>
            </w:tblGrid>
            <w:tr w14:paraId="7293B733" w14:textId="77777777">
              <w:tblPrEx>
                <w:tblW w:w="0" w:type="auto"/>
                <w:tblCellSpacing w:w="0" w:type="dxa"/>
                <w:tblInd w:w="300" w:type="dxa"/>
                <w:tblLayout w:type="fixed"/>
                <w:tblCellMar>
                  <w:left w:w="0" w:type="dxa"/>
                  <w:right w:w="0" w:type="dxa"/>
                </w:tblCellMar>
                <w:tblLook w:val="05E0"/>
              </w:tblPrEx>
              <w:trPr>
                <w:tblCellSpacing w:w="0" w:type="dxa"/>
              </w:trPr>
              <w:tc>
                <w:tcPr>
                  <w:tcW w:w="2380" w:type="dxa"/>
                  <w:tcMar>
                    <w:top w:w="0" w:type="dxa"/>
                    <w:left w:w="0" w:type="dxa"/>
                    <w:bottom w:w="0" w:type="dxa"/>
                    <w:right w:w="0" w:type="dxa"/>
                  </w:tcMar>
                  <w:hideMark/>
                </w:tcPr>
                <w:p w:rsidR="00ED7486" w14:paraId="1154A0F3" w14:textId="77777777">
                  <w:pPr>
                    <w:spacing w:line="320" w:lineRule="exact"/>
                    <w:rPr>
                      <w:rStyle w:val="divdocumentleft-box"/>
                      <w:rFonts w:ascii="Arial" w:eastAsia="Arial" w:hAnsi="Arial" w:cs="Arial"/>
                      <w:sz w:val="18"/>
                      <w:szCs w:val="18"/>
                      <w:shd w:val="clear" w:color="auto" w:fill="auto"/>
                    </w:rPr>
                  </w:pPr>
                  <w:r>
                    <w:rPr>
                      <w:rStyle w:val="common-lngg-skillfieldrating-headingp"/>
                      <w:rFonts w:ascii="Arial" w:eastAsia="Arial" w:hAnsi="Arial" w:cs="Arial"/>
                      <w:color w:val="FFFFFF"/>
                      <w:sz w:val="18"/>
                      <w:szCs w:val="18"/>
                    </w:rPr>
                    <w:t>Python</w:t>
                  </w:r>
                </w:p>
              </w:tc>
              <w:tc>
                <w:tcPr>
                  <w:tcW w:w="700" w:type="dxa"/>
                  <w:tcMar>
                    <w:top w:w="0" w:type="dxa"/>
                    <w:left w:w="0" w:type="dxa"/>
                    <w:bottom w:w="0" w:type="dxa"/>
                    <w:right w:w="0" w:type="dxa"/>
                  </w:tcMar>
                  <w:vAlign w:val="bottom"/>
                  <w:hideMark/>
                </w:tcPr>
                <w:p w:rsidR="00ED7486" w14:paraId="76AF55E1" w14:textId="77777777">
                  <w:pPr>
                    <w:jc w:val="right"/>
                    <w:rPr>
                      <w:rStyle w:val="common-lngg-skillfieldrating-heading"/>
                      <w:rFonts w:ascii="Arial" w:eastAsia="Arial" w:hAnsi="Arial" w:cs="Arial"/>
                      <w:color w:val="FFFFFF"/>
                      <w:sz w:val="18"/>
                      <w:szCs w:val="18"/>
                    </w:rPr>
                  </w:pPr>
                </w:p>
              </w:tc>
              <w:tc>
                <w:tcPr>
                  <w:tcW w:w="300" w:type="dxa"/>
                </w:tcPr>
                <w:p w:rsidR="00ED7486" w14:paraId="3F7E7D24" w14:textId="77777777"/>
              </w:tc>
            </w:tr>
          </w:tbl>
          <w:p w:rsidR="00ED7486" w14:paraId="27E819AA" w14:textId="77777777">
            <w:pPr>
              <w:pStyle w:val="ratvcontainer"/>
              <w:spacing w:line="280" w:lineRule="exac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noProof/>
                <w:sz w:val="18"/>
                <w:szCs w:val="18"/>
                <w:shd w:val="clear" w:color="auto" w:fill="auto"/>
              </w:rPr>
              <w:drawing>
                <wp:inline distT="0" distB="0" distL="0" distR="0">
                  <wp:extent cx="1954013" cy="89466"/>
                  <wp:effectExtent l="0" t="0" r="0" b="0"/>
                  <wp:docPr id="100007" name="Picture 100007"/>
                  <wp:cNvGraphicFramePr/>
                  <a:graphic xmlns:a="http://schemas.openxmlformats.org/drawingml/2006/main">
                    <a:graphicData uri="http://schemas.openxmlformats.org/drawingml/2006/picture">
                      <pic:pic xmlns:pic="http://schemas.openxmlformats.org/drawingml/2006/picture">
                        <pic:nvPicPr>
                          <pic:cNvPr id="1414321499" name=""/>
                          <pic:cNvPicPr/>
                        </pic:nvPicPr>
                        <pic:blipFill>
                          <a:blip xmlns:r="http://schemas.openxmlformats.org/officeDocument/2006/relationships" r:embed="rId7"/>
                          <a:stretch>
                            <a:fillRect/>
                          </a:stretch>
                        </pic:blipFill>
                        <pic:spPr>
                          <a:xfrm>
                            <a:off x="0" y="0"/>
                            <a:ext cx="1954013" cy="89466"/>
                          </a:xfrm>
                          <a:prstGeom prst="rect">
                            <a:avLst/>
                          </a:prstGeom>
                        </pic:spPr>
                      </pic:pic>
                    </a:graphicData>
                  </a:graphic>
                </wp:inline>
              </w:drawing>
            </w:r>
          </w:p>
          <w:p w:rsidR="00ED7486" w14:paraId="0E2D453C" w14:textId="77777777">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Arial" w:eastAsia="Arial" w:hAnsi="Arial" w:cs="Arial"/>
                <w:color w:val="FFFFFF"/>
                <w:sz w:val="18"/>
                <w:szCs w:val="18"/>
              </w:rPr>
            </w:pPr>
          </w:p>
          <w:tbl>
            <w:tblPr>
              <w:tblStyle w:val="common-lngg-skillfield"/>
              <w:tblW w:w="0" w:type="auto"/>
              <w:tblCellSpacing w:w="0" w:type="dxa"/>
              <w:tblInd w:w="300" w:type="dxa"/>
              <w:tblLayout w:type="fixed"/>
              <w:tblCellMar>
                <w:left w:w="0" w:type="dxa"/>
                <w:right w:w="0" w:type="dxa"/>
              </w:tblCellMar>
              <w:tblLook w:val="05E0"/>
            </w:tblPr>
            <w:tblGrid>
              <w:gridCol w:w="2380"/>
              <w:gridCol w:w="700"/>
              <w:gridCol w:w="300"/>
            </w:tblGrid>
            <w:tr w14:paraId="77920C4F" w14:textId="77777777">
              <w:tblPrEx>
                <w:tblW w:w="0" w:type="auto"/>
                <w:tblCellSpacing w:w="0" w:type="dxa"/>
                <w:tblInd w:w="300" w:type="dxa"/>
                <w:tblLayout w:type="fixed"/>
                <w:tblCellMar>
                  <w:left w:w="0" w:type="dxa"/>
                  <w:right w:w="0" w:type="dxa"/>
                </w:tblCellMar>
                <w:tblLook w:val="05E0"/>
              </w:tblPrEx>
              <w:trPr>
                <w:tblCellSpacing w:w="0" w:type="dxa"/>
              </w:trPr>
              <w:tc>
                <w:tcPr>
                  <w:tcW w:w="2380" w:type="dxa"/>
                  <w:tcMar>
                    <w:top w:w="0" w:type="dxa"/>
                    <w:left w:w="0" w:type="dxa"/>
                    <w:bottom w:w="0" w:type="dxa"/>
                    <w:right w:w="0" w:type="dxa"/>
                  </w:tcMar>
                  <w:hideMark/>
                </w:tcPr>
                <w:p w:rsidR="00ED7486" w14:paraId="79C5C44B" w14:textId="77777777">
                  <w:pPr>
                    <w:spacing w:line="320" w:lineRule="exact"/>
                    <w:rPr>
                      <w:rStyle w:val="divdocumentleft-box"/>
                      <w:rFonts w:ascii="Arial" w:eastAsia="Arial" w:hAnsi="Arial" w:cs="Arial"/>
                      <w:sz w:val="18"/>
                      <w:szCs w:val="18"/>
                      <w:shd w:val="clear" w:color="auto" w:fill="auto"/>
                    </w:rPr>
                  </w:pPr>
                  <w:r>
                    <w:rPr>
                      <w:rStyle w:val="common-lngg-skillfieldrating-headingp"/>
                      <w:rFonts w:ascii="Arial" w:eastAsia="Arial" w:hAnsi="Arial" w:cs="Arial"/>
                      <w:color w:val="FFFFFF"/>
                      <w:sz w:val="18"/>
                      <w:szCs w:val="18"/>
                    </w:rPr>
                    <w:t>Risk Modeling and Analysis</w:t>
                  </w:r>
                </w:p>
              </w:tc>
              <w:tc>
                <w:tcPr>
                  <w:tcW w:w="700" w:type="dxa"/>
                  <w:tcMar>
                    <w:top w:w="0" w:type="dxa"/>
                    <w:left w:w="0" w:type="dxa"/>
                    <w:bottom w:w="0" w:type="dxa"/>
                    <w:right w:w="0" w:type="dxa"/>
                  </w:tcMar>
                  <w:vAlign w:val="bottom"/>
                  <w:hideMark/>
                </w:tcPr>
                <w:p w:rsidR="00ED7486" w14:paraId="3308659C" w14:textId="77777777">
                  <w:pPr>
                    <w:jc w:val="right"/>
                    <w:rPr>
                      <w:rStyle w:val="common-lngg-skillfieldrating-heading"/>
                      <w:rFonts w:ascii="Arial" w:eastAsia="Arial" w:hAnsi="Arial" w:cs="Arial"/>
                      <w:color w:val="FFFFFF"/>
                      <w:sz w:val="18"/>
                      <w:szCs w:val="18"/>
                    </w:rPr>
                  </w:pPr>
                </w:p>
              </w:tc>
              <w:tc>
                <w:tcPr>
                  <w:tcW w:w="300" w:type="dxa"/>
                </w:tcPr>
                <w:p w:rsidR="00ED7486" w14:paraId="642EEEF5" w14:textId="77777777"/>
              </w:tc>
            </w:tr>
          </w:tbl>
          <w:p w:rsidR="00ED7486" w14:paraId="38EF34B3" w14:textId="77777777">
            <w:pPr>
              <w:pStyle w:val="ratvcontainer"/>
              <w:spacing w:line="280" w:lineRule="exac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noProof/>
                <w:sz w:val="18"/>
                <w:szCs w:val="18"/>
                <w:shd w:val="clear" w:color="auto" w:fill="auto"/>
              </w:rPr>
              <w:drawing>
                <wp:inline distT="0" distB="0" distL="0" distR="0">
                  <wp:extent cx="1954013" cy="89466"/>
                  <wp:effectExtent l="0" t="0" r="0" b="0"/>
                  <wp:docPr id="100009" name="Picture 100009"/>
                  <wp:cNvGraphicFramePr/>
                  <a:graphic xmlns:a="http://schemas.openxmlformats.org/drawingml/2006/main">
                    <a:graphicData uri="http://schemas.openxmlformats.org/drawingml/2006/picture">
                      <pic:pic xmlns:pic="http://schemas.openxmlformats.org/drawingml/2006/picture">
                        <pic:nvPicPr>
                          <pic:cNvPr id="29069047" name=""/>
                          <pic:cNvPicPr/>
                        </pic:nvPicPr>
                        <pic:blipFill>
                          <a:blip xmlns:r="http://schemas.openxmlformats.org/officeDocument/2006/relationships" r:embed="rId7"/>
                          <a:stretch>
                            <a:fillRect/>
                          </a:stretch>
                        </pic:blipFill>
                        <pic:spPr>
                          <a:xfrm>
                            <a:off x="0" y="0"/>
                            <a:ext cx="1954013" cy="89466"/>
                          </a:xfrm>
                          <a:prstGeom prst="rect">
                            <a:avLst/>
                          </a:prstGeom>
                        </pic:spPr>
                      </pic:pic>
                    </a:graphicData>
                  </a:graphic>
                </wp:inline>
              </w:drawing>
            </w:r>
          </w:p>
          <w:p w:rsidR="00ED7486" w14:paraId="4BC5968F" w14:textId="77777777">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Arial" w:eastAsia="Arial" w:hAnsi="Arial" w:cs="Arial"/>
                <w:color w:val="FFFFFF"/>
                <w:sz w:val="18"/>
                <w:szCs w:val="18"/>
              </w:rPr>
            </w:pPr>
          </w:p>
          <w:tbl>
            <w:tblPr>
              <w:tblStyle w:val="common-lngg-skillfield"/>
              <w:tblW w:w="0" w:type="auto"/>
              <w:tblCellSpacing w:w="0" w:type="dxa"/>
              <w:tblInd w:w="300" w:type="dxa"/>
              <w:tblLayout w:type="fixed"/>
              <w:tblCellMar>
                <w:left w:w="0" w:type="dxa"/>
                <w:right w:w="0" w:type="dxa"/>
              </w:tblCellMar>
              <w:tblLook w:val="05E0"/>
            </w:tblPr>
            <w:tblGrid>
              <w:gridCol w:w="2380"/>
              <w:gridCol w:w="700"/>
              <w:gridCol w:w="300"/>
            </w:tblGrid>
            <w:tr w14:paraId="4C6BB5DB" w14:textId="77777777">
              <w:tblPrEx>
                <w:tblW w:w="0" w:type="auto"/>
                <w:tblCellSpacing w:w="0" w:type="dxa"/>
                <w:tblInd w:w="300" w:type="dxa"/>
                <w:tblLayout w:type="fixed"/>
                <w:tblCellMar>
                  <w:left w:w="0" w:type="dxa"/>
                  <w:right w:w="0" w:type="dxa"/>
                </w:tblCellMar>
                <w:tblLook w:val="05E0"/>
              </w:tblPrEx>
              <w:trPr>
                <w:tblCellSpacing w:w="0" w:type="dxa"/>
              </w:trPr>
              <w:tc>
                <w:tcPr>
                  <w:tcW w:w="2380" w:type="dxa"/>
                  <w:tcMar>
                    <w:top w:w="0" w:type="dxa"/>
                    <w:left w:w="0" w:type="dxa"/>
                    <w:bottom w:w="0" w:type="dxa"/>
                    <w:right w:w="0" w:type="dxa"/>
                  </w:tcMar>
                  <w:hideMark/>
                </w:tcPr>
                <w:p w:rsidR="00ED7486" w14:paraId="762DDC7D" w14:textId="77777777">
                  <w:pPr>
                    <w:spacing w:line="320" w:lineRule="exact"/>
                    <w:rPr>
                      <w:rStyle w:val="divdocumentleft-box"/>
                      <w:rFonts w:ascii="Arial" w:eastAsia="Arial" w:hAnsi="Arial" w:cs="Arial"/>
                      <w:sz w:val="18"/>
                      <w:szCs w:val="18"/>
                      <w:shd w:val="clear" w:color="auto" w:fill="auto"/>
                    </w:rPr>
                  </w:pPr>
                  <w:r>
                    <w:rPr>
                      <w:rStyle w:val="common-lngg-skillfieldrating-headingp"/>
                      <w:rFonts w:ascii="Arial" w:eastAsia="Arial" w:hAnsi="Arial" w:cs="Arial"/>
                      <w:color w:val="FFFFFF"/>
                      <w:sz w:val="18"/>
                      <w:szCs w:val="18"/>
                    </w:rPr>
                    <w:t>Java</w:t>
                  </w:r>
                </w:p>
              </w:tc>
              <w:tc>
                <w:tcPr>
                  <w:tcW w:w="700" w:type="dxa"/>
                  <w:tcMar>
                    <w:top w:w="0" w:type="dxa"/>
                    <w:left w:w="0" w:type="dxa"/>
                    <w:bottom w:w="0" w:type="dxa"/>
                    <w:right w:w="0" w:type="dxa"/>
                  </w:tcMar>
                  <w:vAlign w:val="bottom"/>
                  <w:hideMark/>
                </w:tcPr>
                <w:p w:rsidR="00ED7486" w14:paraId="5870A0DE" w14:textId="77777777">
                  <w:pPr>
                    <w:jc w:val="right"/>
                    <w:rPr>
                      <w:rStyle w:val="common-lngg-skillfieldrating-heading"/>
                      <w:rFonts w:ascii="Arial" w:eastAsia="Arial" w:hAnsi="Arial" w:cs="Arial"/>
                      <w:color w:val="FFFFFF"/>
                      <w:sz w:val="18"/>
                      <w:szCs w:val="18"/>
                    </w:rPr>
                  </w:pPr>
                </w:p>
              </w:tc>
              <w:tc>
                <w:tcPr>
                  <w:tcW w:w="300" w:type="dxa"/>
                </w:tcPr>
                <w:p w:rsidR="00ED7486" w14:paraId="73D84F6B" w14:textId="77777777"/>
              </w:tc>
            </w:tr>
          </w:tbl>
          <w:p w:rsidR="00ED7486" w14:paraId="5B2C614F" w14:textId="77777777">
            <w:pPr>
              <w:pStyle w:val="ratvcontainer"/>
              <w:spacing w:line="280" w:lineRule="exac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noProof/>
                <w:sz w:val="18"/>
                <w:szCs w:val="18"/>
                <w:shd w:val="clear" w:color="auto" w:fill="auto"/>
              </w:rPr>
              <w:drawing>
                <wp:inline distT="0" distB="0" distL="0" distR="0">
                  <wp:extent cx="1954013" cy="89466"/>
                  <wp:effectExtent l="0" t="0" r="0" b="0"/>
                  <wp:docPr id="100011" name="Picture 100011"/>
                  <wp:cNvGraphicFramePr/>
                  <a:graphic xmlns:a="http://schemas.openxmlformats.org/drawingml/2006/main">
                    <a:graphicData uri="http://schemas.openxmlformats.org/drawingml/2006/picture">
                      <pic:pic xmlns:pic="http://schemas.openxmlformats.org/drawingml/2006/picture">
                        <pic:nvPicPr>
                          <pic:cNvPr id="784739696" name=""/>
                          <pic:cNvPicPr/>
                        </pic:nvPicPr>
                        <pic:blipFill>
                          <a:blip xmlns:r="http://schemas.openxmlformats.org/officeDocument/2006/relationships" r:embed="rId7"/>
                          <a:stretch>
                            <a:fillRect/>
                          </a:stretch>
                        </pic:blipFill>
                        <pic:spPr>
                          <a:xfrm>
                            <a:off x="0" y="0"/>
                            <a:ext cx="1954013" cy="89466"/>
                          </a:xfrm>
                          <a:prstGeom prst="rect">
                            <a:avLst/>
                          </a:prstGeom>
                        </pic:spPr>
                      </pic:pic>
                    </a:graphicData>
                  </a:graphic>
                </wp:inline>
              </w:drawing>
            </w:r>
          </w:p>
          <w:p w:rsidR="00ED7486" w14:paraId="509DE9DE" w14:textId="77777777">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Arial" w:eastAsia="Arial" w:hAnsi="Arial" w:cs="Arial"/>
                <w:color w:val="FFFFFF"/>
                <w:sz w:val="18"/>
                <w:szCs w:val="18"/>
              </w:rPr>
            </w:pPr>
          </w:p>
          <w:tbl>
            <w:tblPr>
              <w:tblStyle w:val="common-lngg-skillfield"/>
              <w:tblW w:w="0" w:type="auto"/>
              <w:tblCellSpacing w:w="0" w:type="dxa"/>
              <w:tblInd w:w="300" w:type="dxa"/>
              <w:tblLayout w:type="fixed"/>
              <w:tblCellMar>
                <w:left w:w="0" w:type="dxa"/>
                <w:right w:w="0" w:type="dxa"/>
              </w:tblCellMar>
              <w:tblLook w:val="05E0"/>
            </w:tblPr>
            <w:tblGrid>
              <w:gridCol w:w="2380"/>
              <w:gridCol w:w="700"/>
              <w:gridCol w:w="300"/>
            </w:tblGrid>
            <w:tr w14:paraId="1D4C8949" w14:textId="77777777">
              <w:tblPrEx>
                <w:tblW w:w="0" w:type="auto"/>
                <w:tblCellSpacing w:w="0" w:type="dxa"/>
                <w:tblInd w:w="300" w:type="dxa"/>
                <w:tblLayout w:type="fixed"/>
                <w:tblCellMar>
                  <w:left w:w="0" w:type="dxa"/>
                  <w:right w:w="0" w:type="dxa"/>
                </w:tblCellMar>
                <w:tblLook w:val="05E0"/>
              </w:tblPrEx>
              <w:trPr>
                <w:tblCellSpacing w:w="0" w:type="dxa"/>
              </w:trPr>
              <w:tc>
                <w:tcPr>
                  <w:tcW w:w="2380" w:type="dxa"/>
                  <w:tcMar>
                    <w:top w:w="0" w:type="dxa"/>
                    <w:left w:w="0" w:type="dxa"/>
                    <w:bottom w:w="0" w:type="dxa"/>
                    <w:right w:w="0" w:type="dxa"/>
                  </w:tcMar>
                  <w:hideMark/>
                </w:tcPr>
                <w:p w:rsidR="00ED7486" w14:paraId="5521BF24" w14:textId="77777777">
                  <w:pPr>
                    <w:spacing w:line="320" w:lineRule="exact"/>
                    <w:rPr>
                      <w:rStyle w:val="divdocumentleft-box"/>
                      <w:rFonts w:ascii="Arial" w:eastAsia="Arial" w:hAnsi="Arial" w:cs="Arial"/>
                      <w:sz w:val="18"/>
                      <w:szCs w:val="18"/>
                      <w:shd w:val="clear" w:color="auto" w:fill="auto"/>
                    </w:rPr>
                  </w:pPr>
                  <w:r>
                    <w:rPr>
                      <w:rStyle w:val="common-lngg-skillfieldrating-headingp"/>
                      <w:rFonts w:ascii="Arial" w:eastAsia="Arial" w:hAnsi="Arial" w:cs="Arial"/>
                      <w:color w:val="FFFFFF"/>
                      <w:sz w:val="18"/>
                      <w:szCs w:val="18"/>
                    </w:rPr>
                    <w:t>Manual Testing</w:t>
                  </w:r>
                </w:p>
              </w:tc>
              <w:tc>
                <w:tcPr>
                  <w:tcW w:w="700" w:type="dxa"/>
                  <w:tcMar>
                    <w:top w:w="0" w:type="dxa"/>
                    <w:left w:w="0" w:type="dxa"/>
                    <w:bottom w:w="0" w:type="dxa"/>
                    <w:right w:w="0" w:type="dxa"/>
                  </w:tcMar>
                  <w:vAlign w:val="bottom"/>
                  <w:hideMark/>
                </w:tcPr>
                <w:p w:rsidR="00ED7486" w14:paraId="0AAEAB96" w14:textId="77777777">
                  <w:pPr>
                    <w:jc w:val="right"/>
                    <w:rPr>
                      <w:rStyle w:val="common-lngg-skillfieldrating-heading"/>
                      <w:rFonts w:ascii="Arial" w:eastAsia="Arial" w:hAnsi="Arial" w:cs="Arial"/>
                      <w:color w:val="FFFFFF"/>
                      <w:sz w:val="18"/>
                      <w:szCs w:val="18"/>
                    </w:rPr>
                  </w:pPr>
                </w:p>
              </w:tc>
              <w:tc>
                <w:tcPr>
                  <w:tcW w:w="300" w:type="dxa"/>
                </w:tcPr>
                <w:p w:rsidR="00ED7486" w14:paraId="69F9555C" w14:textId="77777777"/>
              </w:tc>
            </w:tr>
          </w:tbl>
          <w:p w:rsidR="00ED7486" w14:paraId="1C3B6759" w14:textId="77777777">
            <w:pPr>
              <w:pStyle w:val="ratvcontainer"/>
              <w:spacing w:line="280" w:lineRule="exac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noProof/>
                <w:sz w:val="18"/>
                <w:szCs w:val="18"/>
                <w:shd w:val="clear" w:color="auto" w:fill="auto"/>
              </w:rPr>
              <w:drawing>
                <wp:inline distT="0" distB="0" distL="0" distR="0">
                  <wp:extent cx="1954013" cy="89466"/>
                  <wp:effectExtent l="0" t="0" r="0" b="0"/>
                  <wp:docPr id="100013" name="Picture 100013"/>
                  <wp:cNvGraphicFramePr/>
                  <a:graphic xmlns:a="http://schemas.openxmlformats.org/drawingml/2006/main">
                    <a:graphicData uri="http://schemas.openxmlformats.org/drawingml/2006/picture">
                      <pic:pic xmlns:pic="http://schemas.openxmlformats.org/drawingml/2006/picture">
                        <pic:nvPicPr>
                          <pic:cNvPr id="204487452" name=""/>
                          <pic:cNvPicPr/>
                        </pic:nvPicPr>
                        <pic:blipFill>
                          <a:blip xmlns:r="http://schemas.openxmlformats.org/officeDocument/2006/relationships" r:embed="rId7"/>
                          <a:stretch>
                            <a:fillRect/>
                          </a:stretch>
                        </pic:blipFill>
                        <pic:spPr>
                          <a:xfrm>
                            <a:off x="0" y="0"/>
                            <a:ext cx="1954013" cy="89466"/>
                          </a:xfrm>
                          <a:prstGeom prst="rect">
                            <a:avLst/>
                          </a:prstGeom>
                        </pic:spPr>
                      </pic:pic>
                    </a:graphicData>
                  </a:graphic>
                </wp:inline>
              </w:drawing>
            </w:r>
          </w:p>
          <w:p w:rsidR="00ED7486" w14:paraId="2DF89328" w14:textId="77777777">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Arial" w:eastAsia="Arial" w:hAnsi="Arial" w:cs="Arial"/>
                <w:color w:val="FFFFFF"/>
                <w:sz w:val="18"/>
                <w:szCs w:val="18"/>
              </w:rPr>
            </w:pPr>
          </w:p>
          <w:tbl>
            <w:tblPr>
              <w:tblStyle w:val="common-lngg-skillfield"/>
              <w:tblW w:w="0" w:type="auto"/>
              <w:tblCellSpacing w:w="0" w:type="dxa"/>
              <w:tblInd w:w="300" w:type="dxa"/>
              <w:tblLayout w:type="fixed"/>
              <w:tblCellMar>
                <w:left w:w="0" w:type="dxa"/>
                <w:right w:w="0" w:type="dxa"/>
              </w:tblCellMar>
              <w:tblLook w:val="05E0"/>
            </w:tblPr>
            <w:tblGrid>
              <w:gridCol w:w="2380"/>
              <w:gridCol w:w="700"/>
              <w:gridCol w:w="300"/>
            </w:tblGrid>
            <w:tr w14:paraId="04FFAD25" w14:textId="77777777">
              <w:tblPrEx>
                <w:tblW w:w="0" w:type="auto"/>
                <w:tblCellSpacing w:w="0" w:type="dxa"/>
                <w:tblInd w:w="300" w:type="dxa"/>
                <w:tblLayout w:type="fixed"/>
                <w:tblCellMar>
                  <w:left w:w="0" w:type="dxa"/>
                  <w:right w:w="0" w:type="dxa"/>
                </w:tblCellMar>
                <w:tblLook w:val="05E0"/>
              </w:tblPrEx>
              <w:trPr>
                <w:tblCellSpacing w:w="0" w:type="dxa"/>
              </w:trPr>
              <w:tc>
                <w:tcPr>
                  <w:tcW w:w="2380" w:type="dxa"/>
                  <w:tcMar>
                    <w:top w:w="0" w:type="dxa"/>
                    <w:left w:w="0" w:type="dxa"/>
                    <w:bottom w:w="0" w:type="dxa"/>
                    <w:right w:w="0" w:type="dxa"/>
                  </w:tcMar>
                  <w:hideMark/>
                </w:tcPr>
                <w:p w:rsidR="00ED7486" w:rsidRPr="0031085F" w14:paraId="3432267F" w14:textId="096E68C7">
                  <w:pPr>
                    <w:spacing w:line="320" w:lineRule="exact"/>
                    <w:rPr>
                      <w:rStyle w:val="divdocumentleft-box"/>
                      <w:rFonts w:eastAsia="Arial" w:asciiTheme="majorHAnsi" w:hAnsiTheme="majorHAnsi" w:cstheme="majorHAnsi"/>
                      <w:sz w:val="18"/>
                      <w:szCs w:val="18"/>
                      <w:shd w:val="clear" w:color="auto" w:fill="auto"/>
                    </w:rPr>
                  </w:pPr>
                  <w:r w:rsidRPr="0031085F">
                    <w:rPr>
                      <w:rStyle w:val="common-lngg-skillfieldrating-headingp"/>
                      <w:rFonts w:eastAsia="Arial" w:asciiTheme="majorHAnsi" w:hAnsiTheme="majorHAnsi" w:cstheme="majorHAnsi"/>
                      <w:sz w:val="18"/>
                      <w:szCs w:val="18"/>
                    </w:rPr>
                    <w:t>Tableau</w:t>
                  </w:r>
                </w:p>
              </w:tc>
              <w:tc>
                <w:tcPr>
                  <w:tcW w:w="700" w:type="dxa"/>
                  <w:tcMar>
                    <w:top w:w="0" w:type="dxa"/>
                    <w:left w:w="0" w:type="dxa"/>
                    <w:bottom w:w="0" w:type="dxa"/>
                    <w:right w:w="0" w:type="dxa"/>
                  </w:tcMar>
                  <w:vAlign w:val="bottom"/>
                  <w:hideMark/>
                </w:tcPr>
                <w:p w:rsidR="00ED7486" w14:paraId="02FB9C20" w14:textId="77777777">
                  <w:pPr>
                    <w:jc w:val="right"/>
                    <w:rPr>
                      <w:rStyle w:val="common-lngg-skillfieldrating-heading"/>
                      <w:rFonts w:ascii="Arial" w:eastAsia="Arial" w:hAnsi="Arial" w:cs="Arial"/>
                      <w:color w:val="FFFFFF"/>
                      <w:sz w:val="18"/>
                      <w:szCs w:val="18"/>
                    </w:rPr>
                  </w:pPr>
                </w:p>
              </w:tc>
              <w:tc>
                <w:tcPr>
                  <w:tcW w:w="300" w:type="dxa"/>
                </w:tcPr>
                <w:p w:rsidR="00ED7486" w14:paraId="09A11DC4" w14:textId="77777777"/>
              </w:tc>
            </w:tr>
          </w:tbl>
          <w:p w:rsidR="00ED7486" w14:paraId="5FA20CBE" w14:textId="77777777">
            <w:pPr>
              <w:pStyle w:val="ratvcontainer"/>
              <w:spacing w:line="280" w:lineRule="exac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noProof/>
                <w:sz w:val="18"/>
                <w:szCs w:val="18"/>
                <w:shd w:val="clear" w:color="auto" w:fill="auto"/>
              </w:rPr>
              <w:drawing>
                <wp:inline distT="0" distB="0" distL="0" distR="0">
                  <wp:extent cx="1954013" cy="89466"/>
                  <wp:effectExtent l="0" t="0" r="0" b="0"/>
                  <wp:docPr id="100015" name="Picture 100015"/>
                  <wp:cNvGraphicFramePr/>
                  <a:graphic xmlns:a="http://schemas.openxmlformats.org/drawingml/2006/main">
                    <a:graphicData uri="http://schemas.openxmlformats.org/drawingml/2006/picture">
                      <pic:pic xmlns:pic="http://schemas.openxmlformats.org/drawingml/2006/picture">
                        <pic:nvPicPr>
                          <pic:cNvPr id="1890735222" name=""/>
                          <pic:cNvPicPr/>
                        </pic:nvPicPr>
                        <pic:blipFill>
                          <a:blip xmlns:r="http://schemas.openxmlformats.org/officeDocument/2006/relationships" r:embed="rId8"/>
                          <a:stretch>
                            <a:fillRect/>
                          </a:stretch>
                        </pic:blipFill>
                        <pic:spPr>
                          <a:xfrm>
                            <a:off x="0" y="0"/>
                            <a:ext cx="1954013" cy="89466"/>
                          </a:xfrm>
                          <a:prstGeom prst="rect">
                            <a:avLst/>
                          </a:prstGeom>
                        </pic:spPr>
                      </pic:pic>
                    </a:graphicData>
                  </a:graphic>
                </wp:inline>
              </w:drawing>
            </w:r>
          </w:p>
          <w:p w:rsidR="00ED7486" w14:paraId="66CFBB54" w14:textId="77777777">
            <w:pPr>
              <w:pStyle w:val="divdocumentsectionparagraph"/>
              <w:pBdr>
                <w:left w:val="none" w:sz="0" w:space="0" w:color="auto"/>
                <w:right w:val="none" w:sz="0" w:space="0" w:color="auto"/>
              </w:pBdr>
              <w:spacing w:line="200" w:lineRule="exact"/>
              <w:ind w:left="300" w:right="300"/>
              <w:textAlignment w:val="auto"/>
              <w:rPr>
                <w:rStyle w:val="divdocumentsectionparagraphCharacter"/>
                <w:rFonts w:ascii="Arial" w:eastAsia="Arial" w:hAnsi="Arial" w:cs="Arial"/>
                <w:color w:val="FFFFFF"/>
                <w:sz w:val="18"/>
                <w:szCs w:val="18"/>
              </w:rPr>
            </w:pPr>
          </w:p>
          <w:p w:rsidR="00ED7486" w14:paraId="4A526473" w14:textId="77777777">
            <w:pPr>
              <w:pStyle w:val="divdocumentsectiongapdiv"/>
              <w:rPr>
                <w:rStyle w:val="divdocumentleft-box"/>
                <w:rFonts w:ascii="Arial" w:eastAsia="Arial" w:hAnsi="Arial" w:cs="Arial"/>
                <w:sz w:val="14"/>
                <w:szCs w:val="14"/>
                <w:shd w:val="clear" w:color="auto" w:fill="auto"/>
              </w:rPr>
            </w:pPr>
            <w:r>
              <w:rPr>
                <w:rStyle w:val="divdocumentleft-box"/>
                <w:rFonts w:ascii="Arial" w:eastAsia="Arial" w:hAnsi="Arial" w:cs="Arial"/>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tblPr>
            <w:tblGrid>
              <w:gridCol w:w="3680"/>
            </w:tblGrid>
            <w:tr w14:paraId="3780BAE4" w14:textId="77777777">
              <w:tblPrEx>
                <w:tblW w:w="5000" w:type="pct"/>
                <w:tblCellSpacing w:w="0" w:type="dxa"/>
                <w:tblLayout w:type="fixed"/>
                <w:tblCellMar>
                  <w:left w:w="0" w:type="dxa"/>
                  <w:right w:w="0" w:type="dxa"/>
                </w:tblCellMar>
                <w:tblLook w:val="05E0"/>
              </w:tblPrEx>
              <w:trPr>
                <w:tblCellSpacing w:w="0" w:type="dxa"/>
              </w:trPr>
              <w:tc>
                <w:tcPr>
                  <w:tcW w:w="5000" w:type="pct"/>
                  <w:shd w:val="clear" w:color="auto" w:fill="00315C"/>
                  <w:tcMar>
                    <w:top w:w="60" w:type="dxa"/>
                    <w:left w:w="80" w:type="dxa"/>
                    <w:bottom w:w="60" w:type="dxa"/>
                    <w:right w:w="80" w:type="dxa"/>
                  </w:tcMar>
                  <w:vAlign w:val="bottom"/>
                  <w:hideMark/>
                </w:tcPr>
                <w:p w:rsidR="00ED7486" w14:paraId="55E46EEF" w14:textId="77777777">
                  <w:pPr>
                    <w:pStyle w:val="divdocumentleft-boxdivsectiontitleParagraph"/>
                    <w:shd w:val="clear" w:color="auto" w:fill="auto"/>
                    <w:spacing w:line="300" w:lineRule="atLeast"/>
                    <w:ind w:left="240" w:right="240"/>
                    <w:rPr>
                      <w:rStyle w:val="divdocumentleft-boxdivsectiontitle"/>
                      <w:rFonts w:ascii="Arial" w:eastAsia="Arial" w:hAnsi="Arial" w:cs="Arial"/>
                      <w:b/>
                      <w:bCs/>
                      <w:color w:val="FFFFFF"/>
                      <w:shd w:val="clear" w:color="auto" w:fill="auto"/>
                    </w:rPr>
                  </w:pPr>
                  <w:r>
                    <w:rPr>
                      <w:rStyle w:val="divdocumentleft-boxdivsectiontitle"/>
                      <w:rFonts w:ascii="Arial" w:eastAsia="Arial" w:hAnsi="Arial" w:cs="Arial"/>
                      <w:b/>
                      <w:bCs/>
                      <w:color w:val="FFFFFF"/>
                      <w:shd w:val="clear" w:color="auto" w:fill="auto"/>
                    </w:rPr>
                    <w:t>Languages</w:t>
                  </w:r>
                </w:p>
              </w:tc>
            </w:tr>
          </w:tbl>
          <w:p w:rsidR="00ED7486" w14:paraId="608E7E2A" w14:textId="77777777">
            <w:pPr>
              <w:pStyle w:val="left-boxheadinggapdiv"/>
              <w:rPr>
                <w:rStyle w:val="divdocumentleft-box"/>
                <w:rFonts w:ascii="Arial" w:eastAsia="Arial" w:hAnsi="Arial" w:cs="Arial"/>
                <w:shd w:val="clear" w:color="auto" w:fill="auto"/>
              </w:rPr>
            </w:pPr>
            <w:r>
              <w:rPr>
                <w:rStyle w:val="divdocumentleft-box"/>
                <w:rFonts w:ascii="Arial" w:eastAsia="Arial" w:hAnsi="Arial" w:cs="Arial"/>
                <w:shd w:val="clear" w:color="auto" w:fill="auto"/>
              </w:rPr>
              <w:t> </w:t>
            </w:r>
          </w:p>
          <w:p w:rsidR="00ED7486" w14:paraId="558AFA15" w14:textId="77777777">
            <w:pPr>
              <w:pStyle w:val="div"/>
              <w:spacing w:line="20" w:lineRule="exac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sz w:val="18"/>
                <w:szCs w:val="18"/>
                <w:shd w:val="clear" w:color="auto" w:fill="auto"/>
              </w:rPr>
              <w:t> </w:t>
            </w:r>
          </w:p>
          <w:tbl>
            <w:tblPr>
              <w:tblStyle w:val="common-lngg-skillfield"/>
              <w:tblW w:w="0" w:type="auto"/>
              <w:tblCellSpacing w:w="0" w:type="dxa"/>
              <w:tblInd w:w="300" w:type="dxa"/>
              <w:tblLayout w:type="fixed"/>
              <w:tblCellMar>
                <w:left w:w="0" w:type="dxa"/>
                <w:right w:w="0" w:type="dxa"/>
              </w:tblCellMar>
              <w:tblLook w:val="05E0"/>
            </w:tblPr>
            <w:tblGrid>
              <w:gridCol w:w="5803"/>
              <w:gridCol w:w="5803"/>
            </w:tblGrid>
            <w:tr w14:paraId="0EC903A5" w14:textId="77777777">
              <w:tblPrEx>
                <w:tblW w:w="0" w:type="auto"/>
                <w:tblCellSpacing w:w="0" w:type="dxa"/>
                <w:tblInd w:w="300" w:type="dxa"/>
                <w:tblLayout w:type="fixed"/>
                <w:tblCellMar>
                  <w:left w:w="0" w:type="dxa"/>
                  <w:right w:w="0" w:type="dxa"/>
                </w:tblCellMar>
                <w:tblLook w:val="05E0"/>
              </w:tblPrEx>
              <w:trPr>
                <w:tblCellSpacing w:w="0" w:type="dxa"/>
              </w:trPr>
              <w:tc>
                <w:tcPr>
                  <w:tcW w:w="5803" w:type="dxa"/>
                  <w:tcMar>
                    <w:top w:w="0" w:type="dxa"/>
                    <w:left w:w="0" w:type="dxa"/>
                    <w:bottom w:w="0" w:type="dxa"/>
                    <w:right w:w="0" w:type="dxa"/>
                  </w:tcMar>
                  <w:hideMark/>
                </w:tcPr>
                <w:p w:rsidR="00ED7486" w14:paraId="4FA8D5E3" w14:textId="77777777">
                  <w:pPr>
                    <w:spacing w:line="320" w:lineRule="exact"/>
                    <w:rPr>
                      <w:rStyle w:val="divdocumentleft-box"/>
                      <w:rFonts w:ascii="Arial" w:eastAsia="Arial" w:hAnsi="Arial" w:cs="Arial"/>
                      <w:sz w:val="18"/>
                      <w:szCs w:val="18"/>
                      <w:shd w:val="clear" w:color="auto" w:fill="auto"/>
                    </w:rPr>
                  </w:pPr>
                  <w:r>
                    <w:rPr>
                      <w:rStyle w:val="span"/>
                      <w:rFonts w:ascii="Arial" w:eastAsia="Arial" w:hAnsi="Arial" w:cs="Arial"/>
                      <w:color w:val="FFFFFF"/>
                      <w:sz w:val="18"/>
                      <w:szCs w:val="18"/>
                    </w:rPr>
                    <w:t>English</w:t>
                  </w:r>
                </w:p>
              </w:tc>
              <w:tc>
                <w:tcPr>
                  <w:tcW w:w="5803" w:type="dxa"/>
                  <w:tcMar>
                    <w:top w:w="0" w:type="dxa"/>
                    <w:left w:w="0" w:type="dxa"/>
                    <w:bottom w:w="0" w:type="dxa"/>
                    <w:right w:w="0" w:type="dxa"/>
                  </w:tcMar>
                  <w:hideMark/>
                </w:tcPr>
                <w:p w:rsidR="00ED7486" w14:paraId="1B2252A3" w14:textId="77777777">
                  <w:pPr>
                    <w:rPr>
                      <w:rStyle w:val="span"/>
                      <w:rFonts w:ascii="Arial" w:eastAsia="Arial" w:hAnsi="Arial" w:cs="Arial"/>
                      <w:color w:val="FFFFFF"/>
                      <w:sz w:val="18"/>
                      <w:szCs w:val="18"/>
                    </w:rPr>
                  </w:pPr>
                </w:p>
              </w:tc>
            </w:tr>
          </w:tbl>
          <w:p w:rsidR="00ED7486" w14:paraId="509D8EE8" w14:textId="77777777">
            <w:pPr>
              <w:pStyle w:val="ratvcontainer"/>
              <w:spacing w:line="280" w:lineRule="exac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noProof/>
                <w:sz w:val="18"/>
                <w:szCs w:val="18"/>
                <w:shd w:val="clear" w:color="auto" w:fill="auto"/>
              </w:rPr>
              <w:drawing>
                <wp:inline distT="0" distB="0" distL="0" distR="0">
                  <wp:extent cx="1954013" cy="89466"/>
                  <wp:effectExtent l="0" t="0" r="0" b="0"/>
                  <wp:docPr id="100017" name="Picture 100017"/>
                  <wp:cNvGraphicFramePr/>
                  <a:graphic xmlns:a="http://schemas.openxmlformats.org/drawingml/2006/main">
                    <a:graphicData uri="http://schemas.openxmlformats.org/drawingml/2006/picture">
                      <pic:pic xmlns:pic="http://schemas.openxmlformats.org/drawingml/2006/picture">
                        <pic:nvPicPr>
                          <pic:cNvPr id="1127270851" name=""/>
                          <pic:cNvPicPr/>
                        </pic:nvPicPr>
                        <pic:blipFill>
                          <a:blip xmlns:r="http://schemas.openxmlformats.org/officeDocument/2006/relationships" r:embed="rId9"/>
                          <a:stretch>
                            <a:fillRect/>
                          </a:stretch>
                        </pic:blipFill>
                        <pic:spPr>
                          <a:xfrm>
                            <a:off x="0" y="0"/>
                            <a:ext cx="1954013" cy="89466"/>
                          </a:xfrm>
                          <a:prstGeom prst="rect">
                            <a:avLst/>
                          </a:prstGeom>
                        </pic:spPr>
                      </pic:pic>
                    </a:graphicData>
                  </a:graphic>
                </wp:inline>
              </w:drawing>
            </w:r>
          </w:p>
          <w:p w:rsidR="00ED7486" w14:paraId="47803C70" w14:textId="77777777">
            <w:pPr>
              <w:pStyle w:val="txtright"/>
              <w:spacing w:line="250" w:lineRule="exact"/>
              <w:ind w:left="300" w:right="300"/>
              <w:rPr>
                <w:rStyle w:val="divdocumentleft-box"/>
                <w:rFonts w:ascii="Arial" w:eastAsia="Arial" w:hAnsi="Arial" w:cs="Arial"/>
                <w:sz w:val="18"/>
                <w:szCs w:val="18"/>
                <w:shd w:val="clear" w:color="auto" w:fill="auto"/>
              </w:rPr>
            </w:pPr>
            <w:r>
              <w:rPr>
                <w:rStyle w:val="singlecolumnspanpaddedlinenth-child1"/>
                <w:rFonts w:ascii="Arial" w:eastAsia="Arial" w:hAnsi="Arial" w:cs="Arial"/>
                <w:color w:val="FFFFFF"/>
                <w:sz w:val="18"/>
                <w:szCs w:val="18"/>
              </w:rPr>
              <w:t>Advanced (C1)</w:t>
            </w:r>
          </w:p>
          <w:p w:rsidR="00ED7486" w14:paraId="1D9B6C95" w14:textId="77777777">
            <w:pPr>
              <w:pStyle w:val="div"/>
              <w:spacing w:line="200" w:lineRule="exac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sz w:val="18"/>
                <w:szCs w:val="18"/>
                <w:shd w:val="clear" w:color="auto" w:fill="auto"/>
              </w:rPr>
              <w:t> </w:t>
            </w:r>
          </w:p>
          <w:tbl>
            <w:tblPr>
              <w:tblStyle w:val="common-lngg-skillfield"/>
              <w:tblW w:w="0" w:type="auto"/>
              <w:tblCellSpacing w:w="0" w:type="dxa"/>
              <w:tblInd w:w="300" w:type="dxa"/>
              <w:tblLayout w:type="fixed"/>
              <w:tblCellMar>
                <w:left w:w="0" w:type="dxa"/>
                <w:right w:w="0" w:type="dxa"/>
              </w:tblCellMar>
              <w:tblLook w:val="05E0"/>
            </w:tblPr>
            <w:tblGrid>
              <w:gridCol w:w="5803"/>
              <w:gridCol w:w="5803"/>
            </w:tblGrid>
            <w:tr w14:paraId="7014B70A" w14:textId="77777777">
              <w:tblPrEx>
                <w:tblW w:w="0" w:type="auto"/>
                <w:tblCellSpacing w:w="0" w:type="dxa"/>
                <w:tblInd w:w="300" w:type="dxa"/>
                <w:tblLayout w:type="fixed"/>
                <w:tblCellMar>
                  <w:left w:w="0" w:type="dxa"/>
                  <w:right w:w="0" w:type="dxa"/>
                </w:tblCellMar>
                <w:tblLook w:val="05E0"/>
              </w:tblPrEx>
              <w:trPr>
                <w:tblCellSpacing w:w="0" w:type="dxa"/>
              </w:trPr>
              <w:tc>
                <w:tcPr>
                  <w:tcW w:w="5803" w:type="dxa"/>
                  <w:tcMar>
                    <w:top w:w="0" w:type="dxa"/>
                    <w:left w:w="0" w:type="dxa"/>
                    <w:bottom w:w="0" w:type="dxa"/>
                    <w:right w:w="0" w:type="dxa"/>
                  </w:tcMar>
                  <w:hideMark/>
                </w:tcPr>
                <w:p w:rsidR="00ED7486" w14:paraId="6EA14613" w14:textId="77777777">
                  <w:pPr>
                    <w:spacing w:line="320" w:lineRule="exact"/>
                    <w:rPr>
                      <w:rStyle w:val="divdocumentleft-box"/>
                      <w:rFonts w:ascii="Arial" w:eastAsia="Arial" w:hAnsi="Arial" w:cs="Arial"/>
                      <w:sz w:val="18"/>
                      <w:szCs w:val="18"/>
                      <w:shd w:val="clear" w:color="auto" w:fill="auto"/>
                    </w:rPr>
                  </w:pPr>
                  <w:r>
                    <w:rPr>
                      <w:rStyle w:val="span"/>
                      <w:rFonts w:ascii="Arial" w:eastAsia="Arial" w:hAnsi="Arial" w:cs="Arial"/>
                      <w:color w:val="FFFFFF"/>
                      <w:sz w:val="18"/>
                      <w:szCs w:val="18"/>
                    </w:rPr>
                    <w:t>Hindi</w:t>
                  </w:r>
                </w:p>
              </w:tc>
              <w:tc>
                <w:tcPr>
                  <w:tcW w:w="5803" w:type="dxa"/>
                  <w:tcMar>
                    <w:top w:w="0" w:type="dxa"/>
                    <w:left w:w="0" w:type="dxa"/>
                    <w:bottom w:w="0" w:type="dxa"/>
                    <w:right w:w="0" w:type="dxa"/>
                  </w:tcMar>
                  <w:hideMark/>
                </w:tcPr>
                <w:p w:rsidR="00ED7486" w14:paraId="3C0A3EB7" w14:textId="77777777">
                  <w:pPr>
                    <w:rPr>
                      <w:rStyle w:val="span"/>
                      <w:rFonts w:ascii="Arial" w:eastAsia="Arial" w:hAnsi="Arial" w:cs="Arial"/>
                      <w:color w:val="FFFFFF"/>
                      <w:sz w:val="18"/>
                      <w:szCs w:val="18"/>
                    </w:rPr>
                  </w:pPr>
                </w:p>
              </w:tc>
            </w:tr>
          </w:tbl>
          <w:p w:rsidR="00ED7486" w14:paraId="65BEDC30" w14:textId="77777777">
            <w:pPr>
              <w:pStyle w:val="ratvcontainer"/>
              <w:spacing w:line="280" w:lineRule="exact"/>
              <w:ind w:left="300" w:right="300"/>
              <w:rPr>
                <w:rStyle w:val="divdocumentleft-box"/>
                <w:rFonts w:ascii="Arial" w:eastAsia="Arial" w:hAnsi="Arial" w:cs="Arial"/>
                <w:sz w:val="18"/>
                <w:szCs w:val="18"/>
                <w:shd w:val="clear" w:color="auto" w:fill="auto"/>
              </w:rPr>
            </w:pPr>
            <w:r>
              <w:rPr>
                <w:rStyle w:val="divdocumentleft-box"/>
                <w:rFonts w:ascii="Arial" w:eastAsia="Arial" w:hAnsi="Arial" w:cs="Arial"/>
                <w:noProof/>
                <w:sz w:val="18"/>
                <w:szCs w:val="18"/>
                <w:shd w:val="clear" w:color="auto" w:fill="auto"/>
              </w:rPr>
              <w:drawing>
                <wp:inline distT="0" distB="0" distL="0" distR="0">
                  <wp:extent cx="1954013" cy="89466"/>
                  <wp:effectExtent l="0" t="0" r="0" b="0"/>
                  <wp:docPr id="100019" name="Picture 100019"/>
                  <wp:cNvGraphicFramePr/>
                  <a:graphic xmlns:a="http://schemas.openxmlformats.org/drawingml/2006/main">
                    <a:graphicData uri="http://schemas.openxmlformats.org/drawingml/2006/picture">
                      <pic:pic xmlns:pic="http://schemas.openxmlformats.org/drawingml/2006/picture">
                        <pic:nvPicPr>
                          <pic:cNvPr id="1496350321" name=""/>
                          <pic:cNvPicPr/>
                        </pic:nvPicPr>
                        <pic:blipFill>
                          <a:blip xmlns:r="http://schemas.openxmlformats.org/officeDocument/2006/relationships" r:embed="rId10"/>
                          <a:stretch>
                            <a:fillRect/>
                          </a:stretch>
                        </pic:blipFill>
                        <pic:spPr>
                          <a:xfrm>
                            <a:off x="0" y="0"/>
                            <a:ext cx="1954013" cy="89466"/>
                          </a:xfrm>
                          <a:prstGeom prst="rect">
                            <a:avLst/>
                          </a:prstGeom>
                        </pic:spPr>
                      </pic:pic>
                    </a:graphicData>
                  </a:graphic>
                </wp:inline>
              </w:drawing>
            </w:r>
          </w:p>
          <w:p w:rsidR="00ED7486" w14:paraId="66120A75" w14:textId="77777777">
            <w:pPr>
              <w:pStyle w:val="txtright"/>
              <w:spacing w:line="250" w:lineRule="exact"/>
              <w:ind w:left="300" w:right="300"/>
              <w:rPr>
                <w:rStyle w:val="divdocumentleft-box"/>
                <w:rFonts w:ascii="Arial" w:eastAsia="Arial" w:hAnsi="Arial" w:cs="Arial"/>
                <w:sz w:val="18"/>
                <w:szCs w:val="18"/>
                <w:shd w:val="clear" w:color="auto" w:fill="auto"/>
              </w:rPr>
            </w:pPr>
            <w:r>
              <w:rPr>
                <w:rStyle w:val="singlecolumnspanpaddedlinenth-child1"/>
                <w:rFonts w:ascii="Arial" w:eastAsia="Arial" w:hAnsi="Arial" w:cs="Arial"/>
                <w:color w:val="FFFFFF"/>
                <w:sz w:val="18"/>
                <w:szCs w:val="18"/>
              </w:rPr>
              <w:t>Upper intermediate (B2)</w:t>
            </w:r>
          </w:p>
          <w:p w:rsidR="00ED7486" w14:paraId="5D280F5B" w14:textId="77777777">
            <w:pPr>
              <w:pStyle w:val="divdocumentleft-boxParagraph"/>
              <w:pBdr>
                <w:top w:val="none" w:sz="0" w:space="0" w:color="auto"/>
                <w:bottom w:val="none" w:sz="0" w:space="0" w:color="auto"/>
              </w:pBdr>
              <w:shd w:val="clear" w:color="auto" w:fill="auto"/>
              <w:spacing w:line="320" w:lineRule="atLeast"/>
              <w:textAlignment w:val="auto"/>
              <w:rPr>
                <w:rStyle w:val="divdocumentleft-box"/>
                <w:rFonts w:ascii="Arial" w:eastAsia="Arial" w:hAnsi="Arial" w:cs="Arial"/>
                <w:sz w:val="18"/>
                <w:szCs w:val="18"/>
                <w:shd w:val="clear" w:color="auto" w:fill="auto"/>
              </w:rPr>
            </w:pPr>
          </w:p>
        </w:tc>
        <w:tc>
          <w:tcPr>
            <w:tcW w:w="8226" w:type="dxa"/>
            <w:tcMar>
              <w:top w:w="300" w:type="dxa"/>
              <w:left w:w="0" w:type="dxa"/>
              <w:bottom w:w="300" w:type="dxa"/>
              <w:right w:w="0" w:type="dxa"/>
            </w:tcMar>
            <w:hideMark/>
          </w:tcPr>
          <w:p w:rsidR="00ED7486" w14:paraId="64E202A1" w14:textId="77777777">
            <w:pPr>
              <w:pStyle w:val="divdocumentleft-boxsectionnth-child1sectiongapdiv"/>
              <w:spacing w:line="400" w:lineRule="atLeast"/>
              <w:rPr>
                <w:rStyle w:val="divdocumentright-box"/>
                <w:rFonts w:ascii="Arial" w:eastAsia="Arial" w:hAnsi="Arial" w:cs="Arial"/>
                <w:sz w:val="14"/>
                <w:szCs w:val="14"/>
              </w:rPr>
            </w:pPr>
            <w:r>
              <w:rPr>
                <w:rStyle w:val="divdocumentright-box"/>
                <w:rFonts w:ascii="Arial" w:eastAsia="Arial" w:hAnsi="Arial" w:cs="Arial"/>
                <w:sz w:val="14"/>
                <w:szCs w:val="14"/>
              </w:rPr>
              <w:t> </w:t>
            </w:r>
          </w:p>
          <w:p w:rsidR="00ED7486" w14:paraId="4D8BBBE5" w14:textId="77777777">
            <w:pPr>
              <w:pStyle w:val="p"/>
              <w:pBdr>
                <w:left w:val="none" w:sz="0" w:space="15" w:color="auto"/>
                <w:right w:val="none" w:sz="0" w:space="15" w:color="auto"/>
              </w:pBdr>
              <w:spacing w:line="320" w:lineRule="atLeast"/>
              <w:ind w:left="300" w:right="300"/>
              <w:rPr>
                <w:rStyle w:val="divdocumentright-box"/>
                <w:rFonts w:ascii="Arial" w:eastAsia="Arial" w:hAnsi="Arial" w:cs="Arial"/>
                <w:sz w:val="18"/>
                <w:szCs w:val="18"/>
              </w:rPr>
            </w:pPr>
            <w:r>
              <w:rPr>
                <w:rStyle w:val="divdocumentright-box"/>
                <w:rFonts w:ascii="Arial" w:eastAsia="Arial" w:hAnsi="Arial" w:cs="Arial"/>
                <w:sz w:val="18"/>
                <w:szCs w:val="18"/>
              </w:rPr>
              <w:t>Credit Risk Analyst with over 3.5+ years of experience in Information Technology and Financial Risk management. Proven track record of success in SQL, Data analysis, Advanced Excel computation as well as Python knowledge for Financial Data analysis. Adept at working with cross-functional teams, managing high net-worth assets to mitigate risk and solving complex data analysis for process optimization.</w:t>
            </w:r>
          </w:p>
          <w:p w:rsidR="00ED7486" w14:paraId="04B41F21" w14:textId="77777777">
            <w:pPr>
              <w:pStyle w:val="divdocumentsectiongapdiv"/>
              <w:rPr>
                <w:rStyle w:val="divdocumentright-box"/>
                <w:rFonts w:ascii="Arial" w:eastAsia="Arial" w:hAnsi="Arial" w:cs="Arial"/>
                <w:sz w:val="14"/>
                <w:szCs w:val="14"/>
              </w:rPr>
            </w:pPr>
            <w:r>
              <w:rPr>
                <w:rStyle w:val="divdocumentright-box"/>
                <w:rFonts w:ascii="Arial" w:eastAsia="Arial" w:hAnsi="Arial" w:cs="Arial"/>
                <w:sz w:val="14"/>
                <w:szCs w:val="14"/>
              </w:rPr>
              <w:t> </w:t>
            </w:r>
          </w:p>
          <w:p w:rsidR="00ED7486" w14:paraId="0D1AEDCA" w14:textId="77777777">
            <w:pPr>
              <w:pStyle w:val="divdocumentleft-boxdivheadingParagraph"/>
              <w:pBdr>
                <w:top w:val="single" w:sz="8" w:space="8" w:color="D5D6D6"/>
                <w:bottom w:val="single" w:sz="8" w:space="8" w:color="D5D6D6"/>
              </w:pBdr>
              <w:ind w:left="300" w:right="300"/>
              <w:rPr>
                <w:rStyle w:val="divdocumentright-box"/>
                <w:rFonts w:ascii="Arial" w:eastAsia="Arial" w:hAnsi="Arial" w:cs="Arial"/>
                <w:b/>
                <w:bCs/>
                <w:spacing w:val="0"/>
                <w:sz w:val="18"/>
                <w:szCs w:val="18"/>
              </w:rPr>
            </w:pPr>
            <w:r>
              <w:rPr>
                <w:rStyle w:val="divdocumentleft-boxdivsectiontitle"/>
                <w:rFonts w:ascii="Arial" w:eastAsia="Arial" w:hAnsi="Arial" w:cs="Arial"/>
                <w:b/>
                <w:bCs/>
                <w:color w:val="003D73"/>
                <w:shd w:val="clear" w:color="auto" w:fill="auto"/>
              </w:rPr>
              <w:t>Work History</w:t>
            </w:r>
          </w:p>
          <w:p w:rsidR="00ED7486" w14:paraId="5D2105B8" w14:textId="77777777">
            <w:pPr>
              <w:pStyle w:val="left-boxheadinggapdiv"/>
              <w:rPr>
                <w:rStyle w:val="divdocumentright-box"/>
                <w:rFonts w:ascii="Arial" w:eastAsia="Arial" w:hAnsi="Arial" w:cs="Arial"/>
              </w:rPr>
            </w:pPr>
            <w:r>
              <w:rPr>
                <w:rStyle w:val="divdocumentright-box"/>
                <w:rFonts w:ascii="Arial" w:eastAsia="Arial" w:hAnsi="Arial" w:cs="Arial"/>
              </w:rPr>
              <w:t> </w:t>
            </w:r>
          </w:p>
          <w:tbl>
            <w:tblPr>
              <w:tblStyle w:val="divdocumentsectionexperienceparagraph"/>
              <w:tblW w:w="0" w:type="auto"/>
              <w:tblCellSpacing w:w="0" w:type="dxa"/>
              <w:tblLayout w:type="fixed"/>
              <w:tblCellMar>
                <w:left w:w="0" w:type="dxa"/>
                <w:right w:w="300" w:type="dxa"/>
              </w:tblCellMar>
              <w:tblLook w:val="05E0"/>
            </w:tblPr>
            <w:tblGrid>
              <w:gridCol w:w="300"/>
              <w:gridCol w:w="1300"/>
              <w:gridCol w:w="480"/>
              <w:gridCol w:w="6146"/>
            </w:tblGrid>
            <w:tr w14:paraId="5C529008" w14:textId="77777777">
              <w:tblPrEx>
                <w:tblW w:w="0" w:type="auto"/>
                <w:tblCellSpacing w:w="0" w:type="dxa"/>
                <w:tblLayout w:type="fixed"/>
                <w:tblCellMar>
                  <w:left w:w="0" w:type="dxa"/>
                  <w:right w:w="300" w:type="dxa"/>
                </w:tblCellMar>
                <w:tblLook w:val="05E0"/>
              </w:tblPrEx>
              <w:trPr>
                <w:tblCellSpacing w:w="0" w:type="dxa"/>
              </w:trPr>
              <w:tc>
                <w:tcPr>
                  <w:tcW w:w="300" w:type="dxa"/>
                  <w:tcMar>
                    <w:top w:w="0" w:type="dxa"/>
                    <w:left w:w="0" w:type="dxa"/>
                    <w:bottom w:w="0" w:type="dxa"/>
                    <w:right w:w="0" w:type="dxa"/>
                  </w:tcMar>
                  <w:hideMark/>
                </w:tcPr>
                <w:p w:rsidR="00ED7486" w14:paraId="56E54B8B" w14:textId="77777777">
                  <w:pPr>
                    <w:pStyle w:val="divdocumentright-boxemptycellParagraph"/>
                    <w:spacing w:line="320" w:lineRule="atLeast"/>
                    <w:ind w:right="300"/>
                    <w:rPr>
                      <w:rStyle w:val="divdocumentright-boxemptycell"/>
                      <w:rFonts w:ascii="Arial" w:eastAsia="Arial" w:hAnsi="Arial" w:cs="Arial"/>
                      <w:color w:val="343434"/>
                      <w:spacing w:val="4"/>
                      <w:sz w:val="18"/>
                      <w:szCs w:val="18"/>
                    </w:rPr>
                  </w:pPr>
                  <w:r>
                    <w:rPr>
                      <w:rStyle w:val="divdocumentright-boxemptycell"/>
                      <w:rFonts w:ascii="Arial" w:eastAsia="Arial" w:hAnsi="Arial" w:cs="Arial"/>
                      <w:color w:val="343434"/>
                      <w:spacing w:val="4"/>
                      <w:sz w:val="18"/>
                      <w:szCs w:val="18"/>
                    </w:rPr>
                    <w:t> </w:t>
                  </w:r>
                </w:p>
              </w:tc>
              <w:tc>
                <w:tcPr>
                  <w:tcW w:w="1300" w:type="dxa"/>
                  <w:tcMar>
                    <w:top w:w="0" w:type="dxa"/>
                    <w:left w:w="0" w:type="dxa"/>
                    <w:bottom w:w="0" w:type="dxa"/>
                    <w:right w:w="0" w:type="dxa"/>
                  </w:tcMar>
                  <w:hideMark/>
                </w:tcPr>
                <w:p w:rsidR="00ED7486" w14:paraId="358FFC52" w14:textId="77777777">
                  <w:pPr>
                    <w:pStyle w:val="divdocumentright-boxemptycellParagraph"/>
                    <w:spacing w:line="320" w:lineRule="atLeast"/>
                    <w:ind w:right="300"/>
                    <w:rPr>
                      <w:rStyle w:val="divdocumentright-boxemptycell"/>
                      <w:rFonts w:ascii="Arial" w:eastAsia="Arial" w:hAnsi="Arial" w:cs="Arial"/>
                      <w:color w:val="343434"/>
                      <w:spacing w:val="4"/>
                      <w:sz w:val="18"/>
                      <w:szCs w:val="18"/>
                    </w:rPr>
                  </w:pPr>
                  <w:r>
                    <w:rPr>
                      <w:rStyle w:val="divdocumentjobdates"/>
                      <w:rFonts w:ascii="Arial" w:eastAsia="Arial" w:hAnsi="Arial" w:cs="Arial"/>
                      <w:color w:val="343434"/>
                      <w:spacing w:val="4"/>
                    </w:rPr>
                    <w:t>2023-06</w:t>
                  </w:r>
                  <w:r>
                    <w:rPr>
                      <w:rStyle w:val="span"/>
                      <w:rFonts w:ascii="Arial" w:eastAsia="Arial" w:hAnsi="Arial" w:cs="Arial"/>
                      <w:color w:val="343434"/>
                      <w:spacing w:val="4"/>
                      <w:sz w:val="18"/>
                      <w:szCs w:val="18"/>
                    </w:rPr>
                    <w:t xml:space="preserve"> - </w:t>
                  </w:r>
                  <w:r>
                    <w:rPr>
                      <w:rStyle w:val="divdocumentjobdates"/>
                      <w:rFonts w:ascii="Arial" w:eastAsia="Arial" w:hAnsi="Arial" w:cs="Arial"/>
                      <w:color w:val="343434"/>
                      <w:spacing w:val="4"/>
                    </w:rPr>
                    <w:t>Current</w:t>
                  </w:r>
                </w:p>
              </w:tc>
              <w:tc>
                <w:tcPr>
                  <w:tcW w:w="480" w:type="dxa"/>
                  <w:tcMar>
                    <w:top w:w="0" w:type="dxa"/>
                    <w:left w:w="0" w:type="dxa"/>
                    <w:bottom w:w="0" w:type="dxa"/>
                    <w:right w:w="0" w:type="dxa"/>
                  </w:tcMar>
                  <w:hideMark/>
                </w:tcPr>
                <w:p w:rsidR="00ED7486" w14:paraId="6FCFB40C" w14:textId="77777777">
                  <w:pPr>
                    <w:pStyle w:val="divdocumentright-boxemptycellParagraph"/>
                    <w:spacing w:line="320" w:lineRule="atLeast"/>
                    <w:ind w:right="300"/>
                    <w:rPr>
                      <w:rStyle w:val="divdocumentright-boxpaddedlinedate-content"/>
                      <w:rFonts w:ascii="Arial" w:eastAsia="Arial" w:hAnsi="Arial" w:cs="Arial"/>
                      <w:color w:val="343434"/>
                      <w:spacing w:val="4"/>
                      <w:sz w:val="18"/>
                      <w:szCs w:val="18"/>
                    </w:rPr>
                  </w:pPr>
                  <w:r>
                    <w:rPr>
                      <w:rStyle w:val="divdocumentright-boxdatetablepindcell"/>
                      <w:rFonts w:ascii="Arial" w:eastAsia="Arial" w:hAnsi="Arial" w:cs="Arial"/>
                      <w:color w:val="343434"/>
                      <w:spacing w:val="4"/>
                      <w:sz w:val="18"/>
                      <w:szCs w:val="18"/>
                    </w:rPr>
                    <w:t> </w:t>
                  </w:r>
                </w:p>
              </w:tc>
              <w:tc>
                <w:tcPr>
                  <w:tcW w:w="6146" w:type="dxa"/>
                  <w:tcMar>
                    <w:top w:w="0" w:type="dxa"/>
                    <w:left w:w="0" w:type="dxa"/>
                    <w:bottom w:w="0" w:type="dxa"/>
                    <w:right w:w="0" w:type="dxa"/>
                  </w:tcMar>
                  <w:hideMark/>
                </w:tcPr>
                <w:p w:rsidR="00ED7486" w14:paraId="0E3B1D89" w14:textId="77777777">
                  <w:pPr>
                    <w:pStyle w:val="divdocumentright-boxsectionexperiencesinglecolumnpaddedline"/>
                    <w:spacing w:line="320" w:lineRule="atLeast"/>
                    <w:ind w:right="600"/>
                    <w:rPr>
                      <w:rStyle w:val="divdocumentright-boxdatetablesinglecolumn"/>
                      <w:rFonts w:ascii="Arial" w:eastAsia="Arial" w:hAnsi="Arial" w:cs="Arial"/>
                      <w:color w:val="343434"/>
                      <w:spacing w:val="4"/>
                      <w:sz w:val="18"/>
                      <w:szCs w:val="18"/>
                    </w:rPr>
                  </w:pPr>
                  <w:r>
                    <w:rPr>
                      <w:rStyle w:val="divdocumentjobtitle"/>
                      <w:rFonts w:ascii="Arial" w:eastAsia="Arial" w:hAnsi="Arial" w:cs="Arial"/>
                      <w:b/>
                      <w:bCs/>
                      <w:color w:val="343434"/>
                      <w:spacing w:val="4"/>
                    </w:rPr>
                    <w:t>Credit Risk Analyst</w:t>
                  </w:r>
                </w:p>
                <w:p w:rsidR="00ED7486" w14:paraId="0CE8B6E9" w14:textId="77777777">
                  <w:pPr>
                    <w:pStyle w:val="divdocumentright-boxsectionexperiencesinglecolumnpaddedline"/>
                    <w:spacing w:before="80" w:line="320" w:lineRule="atLeast"/>
                    <w:ind w:right="600"/>
                    <w:rPr>
                      <w:rStyle w:val="divdocumentright-boxdatetablesinglecolumn"/>
                      <w:rFonts w:ascii="Arial" w:eastAsia="Arial" w:hAnsi="Arial" w:cs="Arial"/>
                      <w:i/>
                      <w:iCs/>
                      <w:color w:val="343434"/>
                      <w:spacing w:val="4"/>
                      <w:sz w:val="18"/>
                      <w:szCs w:val="18"/>
                    </w:rPr>
                  </w:pPr>
                  <w:r>
                    <w:rPr>
                      <w:rStyle w:val="span"/>
                      <w:rFonts w:ascii="Arial" w:eastAsia="Arial" w:hAnsi="Arial" w:cs="Arial"/>
                      <w:i/>
                      <w:iCs/>
                      <w:color w:val="343434"/>
                      <w:spacing w:val="4"/>
                      <w:sz w:val="18"/>
                      <w:szCs w:val="18"/>
                    </w:rPr>
                    <w:t>Morgan Stanley,</w:t>
                  </w:r>
                  <w:r>
                    <w:rPr>
                      <w:rStyle w:val="divdocumentright-boxdatetablesinglecolumn"/>
                      <w:rFonts w:ascii="Arial" w:eastAsia="Arial" w:hAnsi="Arial" w:cs="Arial"/>
                      <w:i/>
                      <w:iCs/>
                      <w:color w:val="343434"/>
                      <w:spacing w:val="4"/>
                      <w:sz w:val="18"/>
                      <w:szCs w:val="18"/>
                    </w:rPr>
                    <w:t xml:space="preserve"> </w:t>
                  </w:r>
                  <w:r>
                    <w:rPr>
                      <w:rStyle w:val="span"/>
                      <w:rFonts w:ascii="Arial" w:eastAsia="Arial" w:hAnsi="Arial" w:cs="Arial"/>
                      <w:i/>
                      <w:iCs/>
                      <w:color w:val="343434"/>
                      <w:spacing w:val="4"/>
                      <w:sz w:val="18"/>
                      <w:szCs w:val="18"/>
                    </w:rPr>
                    <w:t>Mumbai, India</w:t>
                  </w:r>
                </w:p>
                <w:p w:rsidR="00ED7486" w14:paraId="56BDCD94" w14:textId="77777777">
                  <w:pPr>
                    <w:pStyle w:val="divdocumentli"/>
                    <w:numPr>
                      <w:ilvl w:val="0"/>
                      <w:numId w:val="1"/>
                    </w:numPr>
                    <w:spacing w:line="320" w:lineRule="atLeast"/>
                    <w:ind w:left="280" w:right="600" w:hanging="183"/>
                    <w:rPr>
                      <w:rStyle w:val="divdocumentright-boxdatetablesinglecolumn"/>
                      <w:rFonts w:ascii="Arial" w:eastAsia="Arial" w:hAnsi="Arial" w:cs="Arial"/>
                      <w:color w:val="343434"/>
                      <w:spacing w:val="4"/>
                      <w:sz w:val="18"/>
                      <w:szCs w:val="18"/>
                    </w:rPr>
                  </w:pPr>
                  <w:r>
                    <w:rPr>
                      <w:rStyle w:val="Strong1"/>
                      <w:rFonts w:ascii="Arial" w:eastAsia="Arial" w:hAnsi="Arial" w:cs="Arial"/>
                      <w:b/>
                      <w:bCs/>
                      <w:color w:val="343434"/>
                      <w:spacing w:val="4"/>
                      <w:sz w:val="18"/>
                      <w:szCs w:val="18"/>
                    </w:rPr>
                    <w:t>Identified potential risks by analyzing trends and writing commentaries in ISG Lending data</w:t>
                  </w:r>
                  <w:r>
                    <w:rPr>
                      <w:rStyle w:val="divdocumentright-boxdatetablesinglecolumn"/>
                      <w:rFonts w:ascii="Arial" w:eastAsia="Arial" w:hAnsi="Arial" w:cs="Arial"/>
                      <w:color w:val="343434"/>
                      <w:spacing w:val="4"/>
                      <w:sz w:val="18"/>
                      <w:szCs w:val="18"/>
                    </w:rPr>
                    <w:t xml:space="preserve"> and market fluctuations.</w:t>
                  </w:r>
                </w:p>
                <w:p w:rsidR="00ED7486" w14:paraId="4A8484CD" w14:textId="77777777">
                  <w:pPr>
                    <w:pStyle w:val="divdocumentli"/>
                    <w:numPr>
                      <w:ilvl w:val="0"/>
                      <w:numId w:val="1"/>
                    </w:numPr>
                    <w:spacing w:line="320" w:lineRule="atLeast"/>
                    <w:ind w:left="280" w:right="600" w:hanging="183"/>
                    <w:rPr>
                      <w:rStyle w:val="divdocumentright-boxdatetablesinglecolumn"/>
                      <w:rFonts w:ascii="Arial" w:eastAsia="Arial" w:hAnsi="Arial" w:cs="Arial"/>
                      <w:color w:val="343434"/>
                      <w:spacing w:val="4"/>
                      <w:sz w:val="18"/>
                      <w:szCs w:val="18"/>
                    </w:rPr>
                  </w:pPr>
                  <w:r>
                    <w:rPr>
                      <w:rStyle w:val="Strong1"/>
                      <w:rFonts w:ascii="Arial" w:eastAsia="Arial" w:hAnsi="Arial" w:cs="Arial"/>
                      <w:b/>
                      <w:bCs/>
                      <w:color w:val="343434"/>
                      <w:spacing w:val="4"/>
                      <w:sz w:val="18"/>
                      <w:szCs w:val="18"/>
                    </w:rPr>
                    <w:t xml:space="preserve">Developed and </w:t>
                  </w:r>
                  <w:r>
                    <w:rPr>
                      <w:rStyle w:val="Strong1"/>
                      <w:rFonts w:ascii="Arial" w:eastAsia="Arial" w:hAnsi="Arial" w:cs="Arial"/>
                      <w:b/>
                      <w:bCs/>
                      <w:color w:val="343434"/>
                      <w:spacing w:val="4"/>
                      <w:sz w:val="18"/>
                      <w:szCs w:val="18"/>
                    </w:rPr>
                    <w:t>Monitored</w:t>
                  </w:r>
                  <w:r>
                    <w:rPr>
                      <w:rStyle w:val="Strong1"/>
                      <w:rFonts w:ascii="Arial" w:eastAsia="Arial" w:hAnsi="Arial" w:cs="Arial"/>
                      <w:b/>
                      <w:bCs/>
                      <w:color w:val="343434"/>
                      <w:spacing w:val="4"/>
                      <w:sz w:val="18"/>
                      <w:szCs w:val="18"/>
                    </w:rPr>
                    <w:t xml:space="preserve"> daily, weekly and monthly Analytical Risk Reports</w:t>
                  </w:r>
                  <w:r>
                    <w:rPr>
                      <w:rStyle w:val="divdocumentright-boxdatetablesinglecolumn"/>
                      <w:rFonts w:ascii="Arial" w:eastAsia="Arial" w:hAnsi="Arial" w:cs="Arial"/>
                      <w:color w:val="343434"/>
                      <w:spacing w:val="4"/>
                      <w:sz w:val="18"/>
                      <w:szCs w:val="18"/>
                    </w:rPr>
                    <w:t xml:space="preserve"> to provide key insights to </w:t>
                  </w:r>
                  <w:r>
                    <w:rPr>
                      <w:rStyle w:val="divdocumentright-boxdatetablesinglecolumn"/>
                      <w:rFonts w:ascii="Arial" w:eastAsia="Arial" w:hAnsi="Arial" w:cs="Arial"/>
                      <w:color w:val="343434"/>
                      <w:spacing w:val="4"/>
                      <w:sz w:val="18"/>
                      <w:szCs w:val="18"/>
                    </w:rPr>
                    <w:t>stakeholders ,</w:t>
                  </w:r>
                  <w:r>
                    <w:rPr>
                      <w:rStyle w:val="divdocumentright-boxdatetablesinglecolumn"/>
                      <w:rFonts w:ascii="Arial" w:eastAsia="Arial" w:hAnsi="Arial" w:cs="Arial"/>
                      <w:color w:val="343434"/>
                      <w:spacing w:val="4"/>
                      <w:sz w:val="18"/>
                      <w:szCs w:val="18"/>
                    </w:rPr>
                    <w:t xml:space="preserve"> improving decision-making for credit risk management</w:t>
                  </w:r>
                </w:p>
                <w:p w:rsidR="00ED7486" w14:paraId="58E784BD" w14:textId="77777777">
                  <w:pPr>
                    <w:pStyle w:val="divdocumentli"/>
                    <w:numPr>
                      <w:ilvl w:val="0"/>
                      <w:numId w:val="1"/>
                    </w:numPr>
                    <w:spacing w:line="320" w:lineRule="atLeast"/>
                    <w:ind w:left="280" w:right="600" w:hanging="183"/>
                    <w:rPr>
                      <w:rStyle w:val="divdocumentright-boxdatetablesinglecolumn"/>
                      <w:rFonts w:ascii="Arial" w:eastAsia="Arial" w:hAnsi="Arial" w:cs="Arial"/>
                      <w:color w:val="343434"/>
                      <w:spacing w:val="4"/>
                      <w:sz w:val="18"/>
                      <w:szCs w:val="18"/>
                    </w:rPr>
                  </w:pPr>
                  <w:r>
                    <w:rPr>
                      <w:rStyle w:val="Strong1"/>
                      <w:rFonts w:ascii="Arial" w:eastAsia="Arial" w:hAnsi="Arial" w:cs="Arial"/>
                      <w:b/>
                      <w:bCs/>
                      <w:color w:val="343434"/>
                      <w:spacing w:val="4"/>
                      <w:sz w:val="18"/>
                      <w:szCs w:val="18"/>
                    </w:rPr>
                    <w:t>Automated different reporting processes using Python with PyCharm IDE and its different libraries (Pandas, NumPy, PivotTables)</w:t>
                  </w:r>
                  <w:r>
                    <w:rPr>
                      <w:rStyle w:val="divdocumentright-boxdatetablesinglecolumn"/>
                      <w:rFonts w:ascii="Arial" w:eastAsia="Arial" w:hAnsi="Arial" w:cs="Arial"/>
                      <w:color w:val="343434"/>
                      <w:spacing w:val="4"/>
                      <w:sz w:val="18"/>
                      <w:szCs w:val="18"/>
                    </w:rPr>
                    <w:t>, reducing time spent by 60% on report generation and enhancing operational efficiency</w:t>
                  </w:r>
                </w:p>
                <w:p w:rsidR="00ED7486" w14:paraId="44DC1F73" w14:textId="686CF6B6">
                  <w:pPr>
                    <w:pStyle w:val="divdocumentli"/>
                    <w:numPr>
                      <w:ilvl w:val="0"/>
                      <w:numId w:val="1"/>
                    </w:numPr>
                    <w:spacing w:line="320" w:lineRule="atLeast"/>
                    <w:ind w:left="280" w:right="600" w:hanging="183"/>
                    <w:rPr>
                      <w:rStyle w:val="divdocumentright-boxdatetablesinglecolumn"/>
                      <w:rFonts w:ascii="Arial" w:eastAsia="Arial" w:hAnsi="Arial" w:cs="Arial"/>
                      <w:color w:val="343434"/>
                      <w:spacing w:val="4"/>
                      <w:sz w:val="18"/>
                      <w:szCs w:val="18"/>
                    </w:rPr>
                  </w:pPr>
                  <w:r w:rsidRPr="00866D14">
                    <w:rPr>
                      <w:rStyle w:val="Strong1"/>
                      <w:rFonts w:ascii="Arial" w:eastAsia="Arial" w:hAnsi="Arial" w:cs="Arial"/>
                      <w:b/>
                      <w:bCs/>
                      <w:color w:val="343434"/>
                      <w:spacing w:val="4"/>
                      <w:sz w:val="18"/>
                      <w:szCs w:val="18"/>
                    </w:rPr>
                    <w:t xml:space="preserve">Developed and maintained stress testing reports for </w:t>
                  </w:r>
                  <w:r w:rsidRPr="00866D14">
                    <w:rPr>
                      <w:rStyle w:val="Strong1"/>
                      <w:rFonts w:ascii="Arial" w:eastAsia="Arial" w:hAnsi="Arial" w:cs="Arial"/>
                      <w:color w:val="343434"/>
                      <w:spacing w:val="4"/>
                      <w:sz w:val="18"/>
                      <w:szCs w:val="18"/>
                    </w:rPr>
                    <w:t>senior management and regulators, ensuring accuracy, transparency, and timely delivery</w:t>
                  </w:r>
                  <w:r>
                    <w:rPr>
                      <w:rStyle w:val="Strong1"/>
                      <w:rFonts w:ascii="Arial" w:eastAsia="Arial" w:hAnsi="Arial" w:cs="Arial"/>
                      <w:b/>
                      <w:bCs/>
                      <w:color w:val="343434"/>
                      <w:spacing w:val="4"/>
                      <w:sz w:val="18"/>
                      <w:szCs w:val="18"/>
                    </w:rPr>
                    <w:t xml:space="preserve">. </w:t>
                  </w:r>
                  <w:r w:rsidRPr="00866D14">
                    <w:rPr>
                      <w:rStyle w:val="Strong1"/>
                      <w:rFonts w:ascii="Arial" w:eastAsia="Arial" w:hAnsi="Arial" w:cs="Arial"/>
                      <w:color w:val="343434"/>
                      <w:spacing w:val="4"/>
                      <w:sz w:val="18"/>
                      <w:szCs w:val="18"/>
                    </w:rPr>
                    <w:t>Extracting data using</w:t>
                  </w:r>
                  <w:r>
                    <w:rPr>
                      <w:rStyle w:val="Strong1"/>
                      <w:rFonts w:ascii="Arial" w:eastAsia="Arial" w:hAnsi="Arial" w:cs="Arial"/>
                      <w:b/>
                      <w:bCs/>
                      <w:color w:val="343434"/>
                      <w:spacing w:val="4"/>
                      <w:sz w:val="18"/>
                      <w:szCs w:val="18"/>
                    </w:rPr>
                    <w:t xml:space="preserve"> SQL Query, preparing data charts using advanced MS Excel </w:t>
                  </w:r>
                  <w:r>
                    <w:rPr>
                      <w:rStyle w:val="Strong1"/>
                      <w:rFonts w:ascii="Arial" w:eastAsia="Arial" w:hAnsi="Arial" w:cs="Arial"/>
                      <w:b/>
                      <w:bCs/>
                      <w:color w:val="343434"/>
                      <w:spacing w:val="4"/>
                      <w:sz w:val="18"/>
                      <w:szCs w:val="18"/>
                    </w:rPr>
                    <w:t xml:space="preserve">formulas </w:t>
                  </w:r>
                  <w:r>
                    <w:rPr>
                      <w:rStyle w:val="divdocumentright-boxdatetablesinglecolumn"/>
                      <w:rFonts w:ascii="Arial" w:eastAsia="Arial" w:hAnsi="Arial" w:cs="Arial"/>
                      <w:color w:val="343434"/>
                      <w:spacing w:val="4"/>
                      <w:sz w:val="18"/>
                      <w:szCs w:val="18"/>
                    </w:rPr>
                    <w:t>,</w:t>
                  </w:r>
                  <w:r>
                    <w:rPr>
                      <w:rStyle w:val="divdocumentright-boxdatetablesinglecolumn"/>
                      <w:rFonts w:ascii="Arial" w:eastAsia="Arial" w:hAnsi="Arial" w:cs="Arial"/>
                      <w:color w:val="343434"/>
                      <w:spacing w:val="4"/>
                      <w:sz w:val="18"/>
                      <w:szCs w:val="18"/>
                    </w:rPr>
                    <w:t xml:space="preserve"> </w:t>
                  </w:r>
                  <w:r>
                    <w:rPr>
                      <w:rStyle w:val="divdocumentright-boxdatetablesinglecolumn"/>
                      <w:rFonts w:ascii="Arial" w:eastAsia="Arial" w:hAnsi="Arial" w:cs="Arial"/>
                      <w:color w:val="343434"/>
                      <w:spacing w:val="4"/>
                      <w:sz w:val="18"/>
                      <w:szCs w:val="18"/>
                    </w:rPr>
                    <w:t>Providing</w:t>
                  </w:r>
                  <w:r>
                    <w:rPr>
                      <w:rStyle w:val="divdocumentright-boxdatetablesinglecolumn"/>
                      <w:rFonts w:ascii="Arial" w:eastAsia="Arial" w:hAnsi="Arial" w:cs="Arial"/>
                      <w:color w:val="343434"/>
                      <w:spacing w:val="4"/>
                      <w:sz w:val="18"/>
                      <w:szCs w:val="18"/>
                    </w:rPr>
                    <w:t xml:space="preserve"> insights to different Risk committees using MS PowerPoint for Risk mitigation measurements</w:t>
                  </w:r>
                </w:p>
                <w:p w:rsidR="00ED7486" w14:paraId="4BAF61FB" w14:textId="77777777">
                  <w:pPr>
                    <w:pStyle w:val="divdocumentli"/>
                    <w:numPr>
                      <w:ilvl w:val="0"/>
                      <w:numId w:val="1"/>
                    </w:numPr>
                    <w:spacing w:line="320" w:lineRule="atLeast"/>
                    <w:ind w:left="280" w:right="600" w:hanging="183"/>
                    <w:rPr>
                      <w:rStyle w:val="divdocumentright-boxdatetablesinglecolumn"/>
                      <w:rFonts w:ascii="Arial" w:eastAsia="Arial" w:hAnsi="Arial" w:cs="Arial"/>
                      <w:color w:val="343434"/>
                      <w:spacing w:val="4"/>
                      <w:sz w:val="18"/>
                      <w:szCs w:val="18"/>
                    </w:rPr>
                  </w:pPr>
                  <w:r>
                    <w:rPr>
                      <w:rStyle w:val="Strong1"/>
                      <w:rFonts w:ascii="Arial" w:eastAsia="Arial" w:hAnsi="Arial" w:cs="Arial"/>
                      <w:b/>
                      <w:bCs/>
                      <w:color w:val="343434"/>
                      <w:spacing w:val="4"/>
                      <w:sz w:val="18"/>
                      <w:szCs w:val="18"/>
                    </w:rPr>
                    <w:t>Calculating expected credit losses for Asia Wealth Management portfolio from general market stress and idiosyncratic collateral issuer defaults</w:t>
                  </w:r>
                  <w:r>
                    <w:rPr>
                      <w:rStyle w:val="divdocumentright-boxdatetablesinglecolumn"/>
                      <w:rFonts w:ascii="Arial" w:eastAsia="Arial" w:hAnsi="Arial" w:cs="Arial"/>
                      <w:color w:val="343434"/>
                      <w:spacing w:val="4"/>
                      <w:sz w:val="18"/>
                      <w:szCs w:val="18"/>
                    </w:rPr>
                    <w:t xml:space="preserve">, </w:t>
                  </w:r>
                  <w:r w:rsidRPr="00866D14">
                    <w:rPr>
                      <w:rStyle w:val="divdocumentright-boxdatetablesinglecolumn"/>
                      <w:rFonts w:ascii="Arial" w:eastAsia="Arial" w:hAnsi="Arial" w:cs="Arial"/>
                      <w:b/>
                      <w:bCs/>
                      <w:color w:val="343434"/>
                      <w:spacing w:val="4"/>
                      <w:sz w:val="18"/>
                      <w:szCs w:val="18"/>
                    </w:rPr>
                    <w:t>computing stress loss summary and top credit loss contributors</w:t>
                  </w:r>
                  <w:r>
                    <w:rPr>
                      <w:rStyle w:val="divdocumentright-boxdatetablesinglecolumn"/>
                      <w:rFonts w:ascii="Arial" w:eastAsia="Arial" w:hAnsi="Arial" w:cs="Arial"/>
                      <w:color w:val="343434"/>
                      <w:spacing w:val="4"/>
                      <w:sz w:val="18"/>
                      <w:szCs w:val="18"/>
                    </w:rPr>
                    <w:t xml:space="preserve"> using </w:t>
                  </w:r>
                  <w:r>
                    <w:rPr>
                      <w:rStyle w:val="Strong1"/>
                      <w:rFonts w:ascii="Arial" w:eastAsia="Arial" w:hAnsi="Arial" w:cs="Arial"/>
                      <w:b/>
                      <w:bCs/>
                      <w:color w:val="343434"/>
                      <w:spacing w:val="4"/>
                      <w:sz w:val="18"/>
                      <w:szCs w:val="18"/>
                    </w:rPr>
                    <w:t xml:space="preserve">Advanced Excel formulas like Pivot Table, VLOOKUP, INDEX-MATCH </w:t>
                  </w:r>
                  <w:r>
                    <w:rPr>
                      <w:rStyle w:val="divdocumentright-boxdatetablesinglecolumn"/>
                      <w:rFonts w:ascii="Arial" w:eastAsia="Arial" w:hAnsi="Arial" w:cs="Arial"/>
                      <w:color w:val="343434"/>
                      <w:spacing w:val="4"/>
                      <w:sz w:val="18"/>
                      <w:szCs w:val="18"/>
                    </w:rPr>
                    <w:t>to analyze larger datasets efficiently</w:t>
                  </w:r>
                </w:p>
                <w:p w:rsidR="00ED7486" w14:paraId="224EC6E8" w14:textId="77777777">
                  <w:pPr>
                    <w:pStyle w:val="divdocumentli"/>
                    <w:numPr>
                      <w:ilvl w:val="0"/>
                      <w:numId w:val="1"/>
                    </w:numPr>
                    <w:spacing w:line="320" w:lineRule="atLeast"/>
                    <w:ind w:left="280" w:right="600" w:hanging="183"/>
                    <w:rPr>
                      <w:rStyle w:val="divdocumentright-boxdatetablesinglecolumn"/>
                      <w:rFonts w:ascii="Arial" w:eastAsia="Arial" w:hAnsi="Arial" w:cs="Arial"/>
                      <w:color w:val="343434"/>
                      <w:spacing w:val="4"/>
                      <w:sz w:val="18"/>
                      <w:szCs w:val="18"/>
                    </w:rPr>
                  </w:pPr>
                  <w:r>
                    <w:rPr>
                      <w:rStyle w:val="Strong1"/>
                      <w:rFonts w:ascii="Arial" w:eastAsia="Arial" w:hAnsi="Arial" w:cs="Arial"/>
                      <w:b/>
                      <w:bCs/>
                      <w:color w:val="343434"/>
                      <w:spacing w:val="4"/>
                      <w:sz w:val="18"/>
                      <w:szCs w:val="18"/>
                    </w:rPr>
                    <w:t>Providing data analysis report for Latin America Senior management team for regional credit exposure overview, ISG loan portfolio</w:t>
                  </w:r>
                  <w:r>
                    <w:rPr>
                      <w:rStyle w:val="divdocumentright-boxdatetablesinglecolumn"/>
                      <w:rFonts w:ascii="Arial" w:eastAsia="Arial" w:hAnsi="Arial" w:cs="Arial"/>
                      <w:color w:val="343434"/>
                      <w:spacing w:val="4"/>
                      <w:sz w:val="18"/>
                      <w:szCs w:val="18"/>
                    </w:rPr>
                    <w:t xml:space="preserve"> to help committee members understanding the reason of portfolio change over the period</w:t>
                  </w:r>
                </w:p>
                <w:p w:rsidR="00ED7486" w14:paraId="43317B43" w14:textId="1910FC44">
                  <w:pPr>
                    <w:pStyle w:val="divdocumentli"/>
                    <w:numPr>
                      <w:ilvl w:val="0"/>
                      <w:numId w:val="1"/>
                    </w:numPr>
                    <w:spacing w:line="320" w:lineRule="atLeast"/>
                    <w:ind w:left="280" w:right="600" w:hanging="183"/>
                    <w:rPr>
                      <w:rStyle w:val="divdocumentright-boxdatetablesinglecolumn"/>
                      <w:rFonts w:ascii="Arial" w:eastAsia="Arial" w:hAnsi="Arial" w:cs="Arial"/>
                      <w:color w:val="343434"/>
                      <w:spacing w:val="4"/>
                      <w:sz w:val="18"/>
                      <w:szCs w:val="18"/>
                    </w:rPr>
                  </w:pPr>
                  <w:r w:rsidRPr="00866D14">
                    <w:rPr>
                      <w:rStyle w:val="Strong1"/>
                      <w:rFonts w:ascii="Arial" w:eastAsia="Arial" w:hAnsi="Arial" w:cs="Arial"/>
                      <w:b/>
                      <w:bCs/>
                      <w:color w:val="343434"/>
                      <w:spacing w:val="4"/>
                      <w:sz w:val="18"/>
                      <w:szCs w:val="18"/>
                    </w:rPr>
                    <w:t xml:space="preserve">Supported regulatory and internal stress testing exercises (e.g., CCAR, ICAAP), </w:t>
                  </w:r>
                  <w:r w:rsidRPr="00866D14">
                    <w:rPr>
                      <w:rStyle w:val="Strong1"/>
                      <w:rFonts w:ascii="Arial" w:eastAsia="Arial" w:hAnsi="Arial" w:cs="Arial"/>
                      <w:color w:val="343434"/>
                      <w:spacing w:val="4"/>
                      <w:sz w:val="18"/>
                      <w:szCs w:val="18"/>
                    </w:rPr>
                    <w:t>collaborating with risk modeling and capital planning teams</w:t>
                  </w:r>
                  <w:r w:rsidRPr="00866D14">
                    <w:rPr>
                      <w:rStyle w:val="Strong1"/>
                      <w:rFonts w:ascii="Arial" w:eastAsia="Arial" w:hAnsi="Arial" w:cs="Arial"/>
                      <w:b/>
                      <w:bCs/>
                      <w:color w:val="343434"/>
                      <w:spacing w:val="4"/>
                      <w:sz w:val="18"/>
                      <w:szCs w:val="18"/>
                    </w:rPr>
                    <w:t>.</w:t>
                  </w:r>
                </w:p>
              </w:tc>
            </w:tr>
          </w:tbl>
          <w:p w:rsidR="00ED7486" w14:paraId="666C62D0" w14:textId="77777777">
            <w:pPr>
              <w:rPr>
                <w:vanish/>
              </w:rPr>
            </w:pPr>
          </w:p>
          <w:tbl>
            <w:tblPr>
              <w:tblStyle w:val="divdocumentsectionexperienceparagraph"/>
              <w:tblW w:w="0" w:type="auto"/>
              <w:tblCellSpacing w:w="0" w:type="dxa"/>
              <w:tblLayout w:type="fixed"/>
              <w:tblCellMar>
                <w:left w:w="0" w:type="dxa"/>
                <w:right w:w="300" w:type="dxa"/>
              </w:tblCellMar>
              <w:tblLook w:val="05E0"/>
            </w:tblPr>
            <w:tblGrid>
              <w:gridCol w:w="300"/>
              <w:gridCol w:w="1300"/>
              <w:gridCol w:w="480"/>
              <w:gridCol w:w="6146"/>
            </w:tblGrid>
            <w:tr w14:paraId="0B2372CF" w14:textId="77777777">
              <w:tblPrEx>
                <w:tblW w:w="0" w:type="auto"/>
                <w:tblCellSpacing w:w="0" w:type="dxa"/>
                <w:tblLayout w:type="fixed"/>
                <w:tblCellMar>
                  <w:left w:w="0" w:type="dxa"/>
                  <w:right w:w="300" w:type="dxa"/>
                </w:tblCellMar>
                <w:tblLook w:val="05E0"/>
              </w:tblPrEx>
              <w:trPr>
                <w:tblCellSpacing w:w="0" w:type="dxa"/>
              </w:trPr>
              <w:tc>
                <w:tcPr>
                  <w:tcW w:w="300" w:type="dxa"/>
                  <w:tcMar>
                    <w:top w:w="200" w:type="dxa"/>
                    <w:left w:w="0" w:type="dxa"/>
                    <w:bottom w:w="0" w:type="dxa"/>
                    <w:right w:w="0" w:type="dxa"/>
                  </w:tcMar>
                  <w:hideMark/>
                </w:tcPr>
                <w:p w:rsidR="00ED7486" w14:paraId="6717B295" w14:textId="77777777">
                  <w:pPr>
                    <w:pStyle w:val="divdocumentright-boxemptycellParagraph"/>
                    <w:spacing w:line="320" w:lineRule="atLeast"/>
                    <w:ind w:right="300"/>
                    <w:rPr>
                      <w:rStyle w:val="divdocumentright-boxemptycell"/>
                      <w:rFonts w:ascii="Arial" w:eastAsia="Arial" w:hAnsi="Arial" w:cs="Arial"/>
                      <w:color w:val="343434"/>
                      <w:spacing w:val="4"/>
                      <w:sz w:val="18"/>
                      <w:szCs w:val="18"/>
                    </w:rPr>
                  </w:pPr>
                  <w:r>
                    <w:rPr>
                      <w:rStyle w:val="divdocumentright-boxemptycell"/>
                      <w:rFonts w:ascii="Arial" w:eastAsia="Arial" w:hAnsi="Arial" w:cs="Arial"/>
                      <w:color w:val="343434"/>
                      <w:spacing w:val="4"/>
                      <w:sz w:val="18"/>
                      <w:szCs w:val="18"/>
                    </w:rPr>
                    <w:t> </w:t>
                  </w:r>
                </w:p>
              </w:tc>
              <w:tc>
                <w:tcPr>
                  <w:tcW w:w="1300" w:type="dxa"/>
                  <w:tcMar>
                    <w:top w:w="200" w:type="dxa"/>
                    <w:left w:w="0" w:type="dxa"/>
                    <w:bottom w:w="0" w:type="dxa"/>
                    <w:right w:w="0" w:type="dxa"/>
                  </w:tcMar>
                  <w:hideMark/>
                </w:tcPr>
                <w:p w:rsidR="00ED7486" w14:paraId="132AE2FC" w14:textId="77777777">
                  <w:pPr>
                    <w:pStyle w:val="divdocumentright-boxemptycellParagraph"/>
                    <w:spacing w:line="320" w:lineRule="atLeast"/>
                    <w:ind w:right="300"/>
                    <w:rPr>
                      <w:rStyle w:val="divdocumentright-boxemptycell"/>
                      <w:rFonts w:ascii="Arial" w:eastAsia="Arial" w:hAnsi="Arial" w:cs="Arial"/>
                      <w:color w:val="343434"/>
                      <w:spacing w:val="4"/>
                      <w:sz w:val="18"/>
                      <w:szCs w:val="18"/>
                    </w:rPr>
                  </w:pPr>
                  <w:r>
                    <w:rPr>
                      <w:rStyle w:val="divdocumentjobdates"/>
                      <w:rFonts w:ascii="Arial" w:eastAsia="Arial" w:hAnsi="Arial" w:cs="Arial"/>
                      <w:color w:val="343434"/>
                      <w:spacing w:val="4"/>
                    </w:rPr>
                    <w:t>2017-12</w:t>
                  </w:r>
                  <w:r>
                    <w:rPr>
                      <w:rStyle w:val="span"/>
                      <w:rFonts w:ascii="Arial" w:eastAsia="Arial" w:hAnsi="Arial" w:cs="Arial"/>
                      <w:color w:val="343434"/>
                      <w:spacing w:val="4"/>
                      <w:sz w:val="18"/>
                      <w:szCs w:val="18"/>
                    </w:rPr>
                    <w:t xml:space="preserve"> - </w:t>
                  </w:r>
                  <w:r>
                    <w:rPr>
                      <w:rStyle w:val="divdocumentjobdates"/>
                      <w:rFonts w:ascii="Arial" w:eastAsia="Arial" w:hAnsi="Arial" w:cs="Arial"/>
                      <w:color w:val="343434"/>
                      <w:spacing w:val="4"/>
                    </w:rPr>
                    <w:t>2020-02</w:t>
                  </w:r>
                </w:p>
              </w:tc>
              <w:tc>
                <w:tcPr>
                  <w:tcW w:w="480" w:type="dxa"/>
                  <w:tcMar>
                    <w:top w:w="200" w:type="dxa"/>
                    <w:left w:w="0" w:type="dxa"/>
                    <w:bottom w:w="0" w:type="dxa"/>
                    <w:right w:w="0" w:type="dxa"/>
                  </w:tcMar>
                  <w:hideMark/>
                </w:tcPr>
                <w:p w:rsidR="00ED7486" w14:paraId="6F52A3C1" w14:textId="77777777">
                  <w:pPr>
                    <w:pStyle w:val="divdocumentright-boxemptycellParagraph"/>
                    <w:spacing w:line="320" w:lineRule="atLeast"/>
                    <w:ind w:right="300"/>
                    <w:rPr>
                      <w:rStyle w:val="divdocumentright-boxpaddedlinedate-content"/>
                      <w:rFonts w:ascii="Arial" w:eastAsia="Arial" w:hAnsi="Arial" w:cs="Arial"/>
                      <w:color w:val="343434"/>
                      <w:spacing w:val="4"/>
                      <w:sz w:val="18"/>
                      <w:szCs w:val="18"/>
                    </w:rPr>
                  </w:pPr>
                  <w:r>
                    <w:rPr>
                      <w:rStyle w:val="divdocumentright-boxdatetablepindcell"/>
                      <w:rFonts w:ascii="Arial" w:eastAsia="Arial" w:hAnsi="Arial" w:cs="Arial"/>
                      <w:color w:val="343434"/>
                      <w:spacing w:val="4"/>
                      <w:sz w:val="18"/>
                      <w:szCs w:val="18"/>
                    </w:rPr>
                    <w:t> </w:t>
                  </w:r>
                </w:p>
              </w:tc>
              <w:tc>
                <w:tcPr>
                  <w:tcW w:w="6146" w:type="dxa"/>
                  <w:tcMar>
                    <w:top w:w="200" w:type="dxa"/>
                    <w:left w:w="0" w:type="dxa"/>
                    <w:bottom w:w="0" w:type="dxa"/>
                    <w:right w:w="0" w:type="dxa"/>
                  </w:tcMar>
                  <w:hideMark/>
                </w:tcPr>
                <w:p w:rsidR="00ED7486" w14:paraId="50610485" w14:textId="77777777">
                  <w:pPr>
                    <w:pStyle w:val="divdocumentright-boxsectionexperiencesinglecolumnpaddedline"/>
                    <w:spacing w:line="320" w:lineRule="atLeast"/>
                    <w:ind w:right="600"/>
                    <w:rPr>
                      <w:rStyle w:val="divdocumentright-boxdatetablesinglecolumn"/>
                      <w:rFonts w:ascii="Arial" w:eastAsia="Arial" w:hAnsi="Arial" w:cs="Arial"/>
                      <w:color w:val="343434"/>
                      <w:spacing w:val="4"/>
                      <w:sz w:val="18"/>
                      <w:szCs w:val="18"/>
                    </w:rPr>
                  </w:pPr>
                  <w:r>
                    <w:rPr>
                      <w:rStyle w:val="divdocumentjobtitle"/>
                      <w:rFonts w:ascii="Arial" w:eastAsia="Arial" w:hAnsi="Arial" w:cs="Arial"/>
                      <w:b/>
                      <w:bCs/>
                      <w:color w:val="343434"/>
                      <w:spacing w:val="4"/>
                    </w:rPr>
                    <w:t>System Engineer</w:t>
                  </w:r>
                </w:p>
                <w:p w:rsidR="00ED7486" w14:paraId="34F74140" w14:textId="77777777">
                  <w:pPr>
                    <w:pStyle w:val="divdocumentright-boxsectionexperiencesinglecolumnpaddedline"/>
                    <w:spacing w:before="80" w:line="320" w:lineRule="atLeast"/>
                    <w:ind w:right="600"/>
                    <w:rPr>
                      <w:rStyle w:val="divdocumentright-boxdatetablesinglecolumn"/>
                      <w:rFonts w:ascii="Arial" w:eastAsia="Arial" w:hAnsi="Arial" w:cs="Arial"/>
                      <w:i/>
                      <w:iCs/>
                      <w:color w:val="343434"/>
                      <w:spacing w:val="4"/>
                      <w:sz w:val="18"/>
                      <w:szCs w:val="18"/>
                    </w:rPr>
                  </w:pPr>
                  <w:r>
                    <w:rPr>
                      <w:rStyle w:val="span"/>
                      <w:rFonts w:ascii="Arial" w:eastAsia="Arial" w:hAnsi="Arial" w:cs="Arial"/>
                      <w:i/>
                      <w:iCs/>
                      <w:color w:val="343434"/>
                      <w:spacing w:val="4"/>
                      <w:sz w:val="18"/>
                      <w:szCs w:val="18"/>
                    </w:rPr>
                    <w:t>Tata Consultancy Services,</w:t>
                  </w:r>
                  <w:r>
                    <w:rPr>
                      <w:rStyle w:val="divdocumentright-boxdatetablesinglecolumn"/>
                      <w:rFonts w:ascii="Arial" w:eastAsia="Arial" w:hAnsi="Arial" w:cs="Arial"/>
                      <w:i/>
                      <w:iCs/>
                      <w:color w:val="343434"/>
                      <w:spacing w:val="4"/>
                      <w:sz w:val="18"/>
                      <w:szCs w:val="18"/>
                    </w:rPr>
                    <w:t xml:space="preserve"> </w:t>
                  </w:r>
                  <w:r>
                    <w:rPr>
                      <w:rStyle w:val="span"/>
                      <w:rFonts w:ascii="Arial" w:eastAsia="Arial" w:hAnsi="Arial" w:cs="Arial"/>
                      <w:i/>
                      <w:iCs/>
                      <w:color w:val="343434"/>
                      <w:spacing w:val="4"/>
                      <w:sz w:val="18"/>
                      <w:szCs w:val="18"/>
                    </w:rPr>
                    <w:t>Kolkata</w:t>
                  </w:r>
                </w:p>
                <w:p w:rsidR="00ED7486" w14:paraId="0C8F136A" w14:textId="77777777">
                  <w:pPr>
                    <w:pStyle w:val="divdocumentli"/>
                    <w:numPr>
                      <w:ilvl w:val="0"/>
                      <w:numId w:val="2"/>
                    </w:numPr>
                    <w:spacing w:line="320" w:lineRule="atLeast"/>
                    <w:ind w:left="280" w:right="600" w:hanging="183"/>
                    <w:rPr>
                      <w:rStyle w:val="divdocumentright-boxdatetablesinglecolumn"/>
                      <w:rFonts w:ascii="Arial" w:eastAsia="Arial" w:hAnsi="Arial" w:cs="Arial"/>
                      <w:color w:val="343434"/>
                      <w:spacing w:val="4"/>
                      <w:sz w:val="18"/>
                      <w:szCs w:val="18"/>
                    </w:rPr>
                  </w:pPr>
                  <w:r>
                    <w:rPr>
                      <w:rStyle w:val="divdocumentright-boxdatetablesinglecolumn"/>
                      <w:rFonts w:ascii="Arial" w:eastAsia="Arial" w:hAnsi="Arial" w:cs="Arial"/>
                      <w:color w:val="343434"/>
                      <w:spacing w:val="4"/>
                      <w:sz w:val="18"/>
                      <w:szCs w:val="18"/>
                    </w:rPr>
                    <w:t>Developed custom software solutions for various business needs, resulting in improved productivity.</w:t>
                  </w:r>
                </w:p>
                <w:p w:rsidR="00ED7486" w14:paraId="67E870D8" w14:textId="77777777">
                  <w:pPr>
                    <w:pStyle w:val="divdocumentli"/>
                    <w:numPr>
                      <w:ilvl w:val="0"/>
                      <w:numId w:val="2"/>
                    </w:numPr>
                    <w:spacing w:line="320" w:lineRule="atLeast"/>
                    <w:ind w:left="280" w:right="600" w:hanging="183"/>
                    <w:rPr>
                      <w:rStyle w:val="divdocumentright-boxdatetablesinglecolumn"/>
                      <w:rFonts w:ascii="Arial" w:eastAsia="Arial" w:hAnsi="Arial" w:cs="Arial"/>
                      <w:color w:val="343434"/>
                      <w:spacing w:val="4"/>
                      <w:sz w:val="18"/>
                      <w:szCs w:val="18"/>
                    </w:rPr>
                  </w:pPr>
                  <w:r>
                    <w:rPr>
                      <w:rStyle w:val="divdocumentright-boxdatetablesinglecolumn"/>
                      <w:rFonts w:ascii="Arial" w:eastAsia="Arial" w:hAnsi="Arial" w:cs="Arial"/>
                      <w:color w:val="343434"/>
                      <w:spacing w:val="4"/>
                      <w:sz w:val="18"/>
                      <w:szCs w:val="18"/>
                    </w:rPr>
                    <w:t xml:space="preserve">As part of the Underwriting and Solution Recommendation back-end coding team, </w:t>
                  </w:r>
                  <w:r>
                    <w:rPr>
                      <w:rStyle w:val="Strong1"/>
                      <w:rFonts w:ascii="Arial" w:eastAsia="Arial" w:hAnsi="Arial" w:cs="Arial"/>
                      <w:b/>
                      <w:bCs/>
                      <w:color w:val="343434"/>
                      <w:spacing w:val="4"/>
                      <w:sz w:val="18"/>
                      <w:szCs w:val="18"/>
                    </w:rPr>
                    <w:t xml:space="preserve">coordinated with clients </w:t>
                  </w:r>
                  <w:r>
                    <w:rPr>
                      <w:rStyle w:val="divdocumentright-boxdatetablesinglecolumn"/>
                      <w:rFonts w:ascii="Arial" w:eastAsia="Arial" w:hAnsi="Arial" w:cs="Arial"/>
                      <w:color w:val="343434"/>
                      <w:spacing w:val="4"/>
                      <w:sz w:val="18"/>
                      <w:szCs w:val="18"/>
                    </w:rPr>
                    <w:t xml:space="preserve">in TCS OMSA Project in </w:t>
                  </w:r>
                  <w:r>
                    <w:rPr>
                      <w:rStyle w:val="Strong1"/>
                      <w:rFonts w:ascii="Arial" w:eastAsia="Arial" w:hAnsi="Arial" w:cs="Arial"/>
                      <w:b/>
                      <w:bCs/>
                      <w:color w:val="343434"/>
                      <w:spacing w:val="4"/>
                      <w:sz w:val="18"/>
                      <w:szCs w:val="18"/>
                    </w:rPr>
                    <w:t>BFSI (Banking, Financial Services and Insurance)</w:t>
                  </w:r>
                  <w:r>
                    <w:rPr>
                      <w:rStyle w:val="divdocumentright-boxdatetablesinglecolumn"/>
                      <w:rFonts w:ascii="Arial" w:eastAsia="Arial" w:hAnsi="Arial" w:cs="Arial"/>
                      <w:color w:val="343434"/>
                      <w:spacing w:val="4"/>
                      <w:sz w:val="18"/>
                      <w:szCs w:val="18"/>
                    </w:rPr>
                    <w:t xml:space="preserve"> Domain</w:t>
                  </w:r>
                </w:p>
                <w:p w:rsidR="00ED7486" w14:paraId="5B3DF62B" w14:textId="77777777">
                  <w:pPr>
                    <w:pStyle w:val="divdocumentli"/>
                    <w:numPr>
                      <w:ilvl w:val="0"/>
                      <w:numId w:val="2"/>
                    </w:numPr>
                    <w:spacing w:line="320" w:lineRule="atLeast"/>
                    <w:ind w:left="280" w:right="600" w:hanging="183"/>
                    <w:rPr>
                      <w:rStyle w:val="divdocumentright-boxdatetablesinglecolumn"/>
                      <w:rFonts w:ascii="Arial" w:eastAsia="Arial" w:hAnsi="Arial" w:cs="Arial"/>
                      <w:color w:val="343434"/>
                      <w:spacing w:val="4"/>
                      <w:sz w:val="18"/>
                      <w:szCs w:val="18"/>
                    </w:rPr>
                  </w:pPr>
                  <w:r>
                    <w:rPr>
                      <w:rStyle w:val="Strong1"/>
                      <w:rFonts w:ascii="Arial" w:eastAsia="Arial" w:hAnsi="Arial" w:cs="Arial"/>
                      <w:b/>
                      <w:bCs/>
                      <w:color w:val="343434"/>
                      <w:spacing w:val="4"/>
                      <w:sz w:val="18"/>
                      <w:szCs w:val="18"/>
                    </w:rPr>
                    <w:t>Developed software and integration using SQL</w:t>
                  </w:r>
                </w:p>
                <w:p w:rsidR="00ED7486" w14:paraId="7319B871" w14:textId="77777777">
                  <w:pPr>
                    <w:pStyle w:val="divdocumentli"/>
                    <w:numPr>
                      <w:ilvl w:val="0"/>
                      <w:numId w:val="2"/>
                    </w:numPr>
                    <w:spacing w:line="320" w:lineRule="atLeast"/>
                    <w:ind w:left="280" w:right="600" w:hanging="183"/>
                    <w:rPr>
                      <w:rStyle w:val="divdocumentright-boxdatetablesinglecolumn"/>
                      <w:rFonts w:ascii="Arial" w:eastAsia="Arial" w:hAnsi="Arial" w:cs="Arial"/>
                      <w:color w:val="343434"/>
                      <w:spacing w:val="4"/>
                      <w:sz w:val="18"/>
                      <w:szCs w:val="18"/>
                    </w:rPr>
                  </w:pPr>
                  <w:r>
                    <w:rPr>
                      <w:rStyle w:val="Strong1"/>
                      <w:rFonts w:ascii="Arial" w:eastAsia="Arial" w:hAnsi="Arial" w:cs="Arial"/>
                      <w:b/>
                      <w:bCs/>
                      <w:color w:val="343434"/>
                      <w:spacing w:val="4"/>
                      <w:sz w:val="18"/>
                      <w:szCs w:val="18"/>
                    </w:rPr>
                    <w:t xml:space="preserve">Operated 3 sprints and 10 user stories </w:t>
                  </w:r>
                  <w:r>
                    <w:rPr>
                      <w:rStyle w:val="divdocumentright-boxdatetablesinglecolumn"/>
                      <w:rFonts w:ascii="Arial" w:eastAsia="Arial" w:hAnsi="Arial" w:cs="Arial"/>
                      <w:color w:val="343434"/>
                      <w:spacing w:val="4"/>
                      <w:sz w:val="18"/>
                      <w:szCs w:val="18"/>
                    </w:rPr>
                    <w:t xml:space="preserve">as a part of </w:t>
                  </w:r>
                  <w:r>
                    <w:rPr>
                      <w:rStyle w:val="Strong1"/>
                      <w:rFonts w:ascii="Arial" w:eastAsia="Arial" w:hAnsi="Arial" w:cs="Arial"/>
                      <w:b/>
                      <w:bCs/>
                      <w:color w:val="343434"/>
                      <w:spacing w:val="4"/>
                      <w:sz w:val="18"/>
                      <w:szCs w:val="18"/>
                    </w:rPr>
                    <w:t>Quality Assurance</w:t>
                  </w:r>
                  <w:r>
                    <w:rPr>
                      <w:rStyle w:val="divdocumentright-boxdatetablesinglecolumn"/>
                      <w:rFonts w:ascii="Arial" w:eastAsia="Arial" w:hAnsi="Arial" w:cs="Arial"/>
                      <w:color w:val="343434"/>
                      <w:spacing w:val="4"/>
                      <w:sz w:val="18"/>
                      <w:szCs w:val="18"/>
                    </w:rPr>
                    <w:t xml:space="preserve"> team using </w:t>
                  </w:r>
                  <w:r>
                    <w:rPr>
                      <w:rStyle w:val="Strong1"/>
                      <w:rFonts w:ascii="Arial" w:eastAsia="Arial" w:hAnsi="Arial" w:cs="Arial"/>
                      <w:b/>
                      <w:bCs/>
                      <w:color w:val="343434"/>
                      <w:spacing w:val="4"/>
                      <w:sz w:val="18"/>
                      <w:szCs w:val="18"/>
                    </w:rPr>
                    <w:t>HPQC tool</w:t>
                  </w:r>
                  <w:r>
                    <w:rPr>
                      <w:rStyle w:val="divdocumentright-boxdatetablesinglecolumn"/>
                      <w:rFonts w:ascii="Arial" w:eastAsia="Arial" w:hAnsi="Arial" w:cs="Arial"/>
                      <w:color w:val="343434"/>
                      <w:spacing w:val="4"/>
                      <w:sz w:val="18"/>
                      <w:szCs w:val="18"/>
                    </w:rPr>
                    <w:t xml:space="preserve"> in TCS OMSA Project</w:t>
                  </w:r>
                </w:p>
                <w:p w:rsidR="00ED7486" w14:paraId="3CC5CBAD" w14:textId="77777777">
                  <w:pPr>
                    <w:pStyle w:val="divdocumentli"/>
                    <w:numPr>
                      <w:ilvl w:val="0"/>
                      <w:numId w:val="2"/>
                    </w:numPr>
                    <w:spacing w:line="320" w:lineRule="atLeast"/>
                    <w:ind w:left="280" w:right="600" w:hanging="183"/>
                    <w:rPr>
                      <w:rStyle w:val="divdocumentright-boxdatetablesinglecolumn"/>
                      <w:rFonts w:ascii="Arial" w:eastAsia="Arial" w:hAnsi="Arial" w:cs="Arial"/>
                      <w:color w:val="343434"/>
                      <w:spacing w:val="4"/>
                      <w:sz w:val="18"/>
                      <w:szCs w:val="18"/>
                    </w:rPr>
                  </w:pPr>
                  <w:r>
                    <w:rPr>
                      <w:rStyle w:val="Strong1"/>
                      <w:rFonts w:ascii="Arial" w:eastAsia="Arial" w:hAnsi="Arial" w:cs="Arial"/>
                      <w:b/>
                      <w:bCs/>
                      <w:color w:val="343434"/>
                      <w:spacing w:val="4"/>
                      <w:sz w:val="18"/>
                      <w:szCs w:val="18"/>
                    </w:rPr>
                    <w:t xml:space="preserve">Monitored a team of 8 Manuel Testers </w:t>
                  </w:r>
                  <w:r>
                    <w:rPr>
                      <w:rStyle w:val="divdocumentright-boxdatetablesinglecolumn"/>
                      <w:rFonts w:ascii="Arial" w:eastAsia="Arial" w:hAnsi="Arial" w:cs="Arial"/>
                      <w:color w:val="343434"/>
                      <w:spacing w:val="4"/>
                      <w:sz w:val="18"/>
                      <w:szCs w:val="18"/>
                    </w:rPr>
                    <w:t>for New India Assurance (NIA) Project</w:t>
                  </w:r>
                </w:p>
              </w:tc>
            </w:tr>
          </w:tbl>
          <w:p w:rsidR="00ED7486" w14:paraId="69F82332" w14:textId="77777777">
            <w:pPr>
              <w:pStyle w:val="divdocumentsectiongapdiv"/>
              <w:rPr>
                <w:rStyle w:val="divdocumentright-box"/>
                <w:rFonts w:ascii="Arial" w:eastAsia="Arial" w:hAnsi="Arial" w:cs="Arial"/>
                <w:sz w:val="14"/>
                <w:szCs w:val="14"/>
              </w:rPr>
            </w:pPr>
            <w:r>
              <w:rPr>
                <w:rStyle w:val="divdocumentright-box"/>
                <w:rFonts w:ascii="Arial" w:eastAsia="Arial" w:hAnsi="Arial" w:cs="Arial"/>
                <w:sz w:val="14"/>
                <w:szCs w:val="14"/>
              </w:rPr>
              <w:t> </w:t>
            </w:r>
          </w:p>
          <w:p w:rsidR="00ED7486" w14:paraId="6F6B379D" w14:textId="77777777">
            <w:pPr>
              <w:pStyle w:val="divdocumentleft-boxdivheadingParagraph"/>
              <w:pBdr>
                <w:top w:val="single" w:sz="8" w:space="8" w:color="D5D6D6"/>
                <w:bottom w:val="single" w:sz="8" w:space="8" w:color="D5D6D6"/>
              </w:pBdr>
              <w:ind w:left="300" w:right="300"/>
              <w:rPr>
                <w:rStyle w:val="divdocumentright-box"/>
                <w:rFonts w:ascii="Arial" w:eastAsia="Arial" w:hAnsi="Arial" w:cs="Arial"/>
                <w:b/>
                <w:bCs/>
                <w:spacing w:val="0"/>
                <w:sz w:val="18"/>
                <w:szCs w:val="18"/>
              </w:rPr>
            </w:pPr>
            <w:r>
              <w:rPr>
                <w:rStyle w:val="divdocumentleft-boxdivsectiontitle"/>
                <w:rFonts w:ascii="Arial" w:eastAsia="Arial" w:hAnsi="Arial" w:cs="Arial"/>
                <w:b/>
                <w:bCs/>
                <w:color w:val="003D73"/>
                <w:shd w:val="clear" w:color="auto" w:fill="auto"/>
              </w:rPr>
              <w:t>Education</w:t>
            </w:r>
          </w:p>
          <w:p w:rsidR="00ED7486" w14:paraId="7F4164F0" w14:textId="77777777">
            <w:pPr>
              <w:pStyle w:val="left-boxheadinggapdiv"/>
              <w:rPr>
                <w:rStyle w:val="divdocumentright-box"/>
                <w:rFonts w:ascii="Arial" w:eastAsia="Arial" w:hAnsi="Arial" w:cs="Arial"/>
              </w:rPr>
            </w:pPr>
            <w:r>
              <w:rPr>
                <w:rStyle w:val="divdocumentright-box"/>
                <w:rFonts w:ascii="Arial" w:eastAsia="Arial" w:hAnsi="Arial" w:cs="Arial"/>
              </w:rPr>
              <w:t> </w:t>
            </w:r>
          </w:p>
          <w:tbl>
            <w:tblPr>
              <w:tblStyle w:val="divdocumentsectioneducationparagraph"/>
              <w:tblW w:w="0" w:type="auto"/>
              <w:tblCellSpacing w:w="0" w:type="dxa"/>
              <w:tblLayout w:type="fixed"/>
              <w:tblCellMar>
                <w:left w:w="0" w:type="dxa"/>
                <w:right w:w="0" w:type="dxa"/>
              </w:tblCellMar>
              <w:tblLook w:val="05E0"/>
            </w:tblPr>
            <w:tblGrid>
              <w:gridCol w:w="300"/>
              <w:gridCol w:w="1300"/>
              <w:gridCol w:w="480"/>
              <w:gridCol w:w="6146"/>
            </w:tblGrid>
            <w:tr w14:paraId="22AAAB2E" w14:textId="77777777">
              <w:tblPrEx>
                <w:tblW w:w="0" w:type="auto"/>
                <w:tblCellSpacing w:w="0" w:type="dxa"/>
                <w:tblLayout w:type="fixed"/>
                <w:tblCellMar>
                  <w:left w:w="0" w:type="dxa"/>
                  <w:right w:w="0" w:type="dxa"/>
                </w:tblCellMar>
                <w:tblLook w:val="05E0"/>
              </w:tblPrEx>
              <w:trPr>
                <w:tblCellSpacing w:w="0" w:type="dxa"/>
              </w:trPr>
              <w:tc>
                <w:tcPr>
                  <w:tcW w:w="300" w:type="dxa"/>
                  <w:tcMar>
                    <w:top w:w="0" w:type="dxa"/>
                    <w:left w:w="0" w:type="dxa"/>
                    <w:bottom w:w="0" w:type="dxa"/>
                    <w:right w:w="0" w:type="dxa"/>
                  </w:tcMar>
                  <w:hideMark/>
                </w:tcPr>
                <w:p w:rsidR="00ED7486" w14:paraId="0ACA4267" w14:textId="77777777">
                  <w:pPr>
                    <w:pStyle w:val="divdocumentright-boxemptycellParagraph"/>
                    <w:spacing w:line="320" w:lineRule="atLeast"/>
                    <w:rPr>
                      <w:rStyle w:val="divdocumentright-boxemptycell"/>
                      <w:rFonts w:ascii="Arial" w:eastAsia="Arial" w:hAnsi="Arial" w:cs="Arial"/>
                      <w:color w:val="343434"/>
                      <w:spacing w:val="4"/>
                      <w:sz w:val="18"/>
                      <w:szCs w:val="18"/>
                    </w:rPr>
                  </w:pPr>
                  <w:r>
                    <w:rPr>
                      <w:rStyle w:val="divdocumentright-boxemptycell"/>
                      <w:rFonts w:ascii="Arial" w:eastAsia="Arial" w:hAnsi="Arial" w:cs="Arial"/>
                      <w:color w:val="343434"/>
                      <w:spacing w:val="4"/>
                      <w:sz w:val="18"/>
                      <w:szCs w:val="18"/>
                    </w:rPr>
                    <w:t> </w:t>
                  </w:r>
                </w:p>
              </w:tc>
              <w:tc>
                <w:tcPr>
                  <w:tcW w:w="1300" w:type="dxa"/>
                  <w:tcMar>
                    <w:top w:w="0" w:type="dxa"/>
                    <w:left w:w="0" w:type="dxa"/>
                    <w:bottom w:w="0" w:type="dxa"/>
                    <w:right w:w="0" w:type="dxa"/>
                  </w:tcMar>
                  <w:hideMark/>
                </w:tcPr>
                <w:p w:rsidR="00ED7486" w14:paraId="0C621C99" w14:textId="77777777">
                  <w:pPr>
                    <w:pStyle w:val="divdocumentright-boxemptycellParagraph"/>
                    <w:spacing w:line="320" w:lineRule="atLeast"/>
                    <w:rPr>
                      <w:rStyle w:val="divdocumentright-boxemptycell"/>
                      <w:rFonts w:ascii="Arial" w:eastAsia="Arial" w:hAnsi="Arial" w:cs="Arial"/>
                      <w:color w:val="343434"/>
                      <w:spacing w:val="4"/>
                      <w:sz w:val="18"/>
                      <w:szCs w:val="18"/>
                    </w:rPr>
                  </w:pPr>
                  <w:r>
                    <w:rPr>
                      <w:rStyle w:val="divdocumentjobdates"/>
                      <w:rFonts w:ascii="Arial" w:eastAsia="Arial" w:hAnsi="Arial" w:cs="Arial"/>
                      <w:color w:val="343434"/>
                      <w:spacing w:val="4"/>
                    </w:rPr>
                    <w:t>2021-07</w:t>
                  </w:r>
                  <w:r>
                    <w:rPr>
                      <w:rStyle w:val="span"/>
                      <w:rFonts w:ascii="Arial" w:eastAsia="Arial" w:hAnsi="Arial" w:cs="Arial"/>
                      <w:color w:val="343434"/>
                      <w:spacing w:val="4"/>
                      <w:sz w:val="18"/>
                      <w:szCs w:val="18"/>
                    </w:rPr>
                    <w:t xml:space="preserve"> - </w:t>
                  </w:r>
                  <w:r>
                    <w:rPr>
                      <w:rStyle w:val="divdocumentjobdates"/>
                      <w:rFonts w:ascii="Arial" w:eastAsia="Arial" w:hAnsi="Arial" w:cs="Arial"/>
                      <w:color w:val="343434"/>
                      <w:spacing w:val="4"/>
                    </w:rPr>
                    <w:t>2023-06</w:t>
                  </w:r>
                </w:p>
              </w:tc>
              <w:tc>
                <w:tcPr>
                  <w:tcW w:w="480" w:type="dxa"/>
                  <w:tcMar>
                    <w:top w:w="0" w:type="dxa"/>
                    <w:left w:w="0" w:type="dxa"/>
                    <w:bottom w:w="0" w:type="dxa"/>
                    <w:right w:w="0" w:type="dxa"/>
                  </w:tcMar>
                  <w:hideMark/>
                </w:tcPr>
                <w:p w:rsidR="00ED7486" w14:paraId="2AEFCF62" w14:textId="77777777">
                  <w:pPr>
                    <w:pStyle w:val="divdocumentright-boxemptycellParagraph"/>
                    <w:spacing w:line="320" w:lineRule="atLeast"/>
                    <w:rPr>
                      <w:rStyle w:val="divdocumentright-boxpaddedlinedate-content"/>
                      <w:rFonts w:ascii="Arial" w:eastAsia="Arial" w:hAnsi="Arial" w:cs="Arial"/>
                      <w:color w:val="343434"/>
                      <w:spacing w:val="4"/>
                      <w:sz w:val="18"/>
                      <w:szCs w:val="18"/>
                    </w:rPr>
                  </w:pPr>
                  <w:r>
                    <w:rPr>
                      <w:rStyle w:val="divdocumentright-boxdatetablepindcell"/>
                      <w:rFonts w:ascii="Arial" w:eastAsia="Arial" w:hAnsi="Arial" w:cs="Arial"/>
                      <w:color w:val="343434"/>
                      <w:spacing w:val="4"/>
                      <w:sz w:val="18"/>
                      <w:szCs w:val="18"/>
                    </w:rPr>
                    <w:t> </w:t>
                  </w:r>
                </w:p>
              </w:tc>
              <w:tc>
                <w:tcPr>
                  <w:tcW w:w="6146" w:type="dxa"/>
                  <w:tcMar>
                    <w:top w:w="0" w:type="dxa"/>
                    <w:left w:w="0" w:type="dxa"/>
                    <w:bottom w:w="0" w:type="dxa"/>
                    <w:right w:w="0" w:type="dxa"/>
                  </w:tcMar>
                  <w:hideMark/>
                </w:tcPr>
                <w:p w:rsidR="00ED7486" w14:paraId="4CF3A61D" w14:textId="77777777">
                  <w:pPr>
                    <w:pStyle w:val="divdocumentright-boxsectioneducationsinglecolumnpaddedline"/>
                    <w:spacing w:after="80" w:line="320" w:lineRule="atLeast"/>
                    <w:ind w:right="300"/>
                    <w:rPr>
                      <w:rStyle w:val="divdocumentright-boxdatetablesinglecolumn"/>
                      <w:rFonts w:ascii="Arial" w:eastAsia="Arial" w:hAnsi="Arial" w:cs="Arial"/>
                      <w:b/>
                      <w:bCs/>
                      <w:color w:val="343434"/>
                      <w:spacing w:val="4"/>
                      <w:sz w:val="18"/>
                      <w:szCs w:val="18"/>
                    </w:rPr>
                  </w:pPr>
                  <w:r>
                    <w:rPr>
                      <w:rStyle w:val="divdocumentdegree"/>
                      <w:rFonts w:ascii="Arial" w:eastAsia="Arial" w:hAnsi="Arial" w:cs="Arial"/>
                      <w:b/>
                      <w:bCs/>
                      <w:color w:val="343434"/>
                      <w:spacing w:val="4"/>
                    </w:rPr>
                    <w:t>MBA</w:t>
                  </w:r>
                  <w:r>
                    <w:rPr>
                      <w:rStyle w:val="span"/>
                      <w:rFonts w:ascii="Arial" w:eastAsia="Arial" w:hAnsi="Arial" w:cs="Arial"/>
                      <w:b/>
                      <w:bCs/>
                      <w:color w:val="343434"/>
                      <w:spacing w:val="4"/>
                      <w:sz w:val="18"/>
                      <w:szCs w:val="18"/>
                    </w:rPr>
                    <w:t xml:space="preserve">: </w:t>
                  </w:r>
                  <w:r>
                    <w:rPr>
                      <w:rStyle w:val="divdocumentprogramline"/>
                      <w:rFonts w:ascii="Arial" w:eastAsia="Arial" w:hAnsi="Arial" w:cs="Arial"/>
                      <w:b/>
                      <w:bCs/>
                      <w:color w:val="343434"/>
                      <w:spacing w:val="4"/>
                    </w:rPr>
                    <w:t>Finance</w:t>
                  </w:r>
                </w:p>
                <w:p w:rsidR="00ED7486" w14:paraId="3A387343" w14:textId="77777777">
                  <w:pPr>
                    <w:pStyle w:val="divdocumentright-boxsectioneducationsinglecolumnpaddedline"/>
                    <w:spacing w:line="320" w:lineRule="atLeast"/>
                    <w:ind w:right="300"/>
                    <w:rPr>
                      <w:rStyle w:val="divdocumentright-boxdatetablesinglecolumn"/>
                      <w:rFonts w:ascii="Arial" w:eastAsia="Arial" w:hAnsi="Arial" w:cs="Arial"/>
                      <w:i/>
                      <w:iCs/>
                      <w:color w:val="343434"/>
                      <w:spacing w:val="4"/>
                      <w:sz w:val="18"/>
                      <w:szCs w:val="18"/>
                    </w:rPr>
                  </w:pPr>
                  <w:r>
                    <w:rPr>
                      <w:rStyle w:val="span"/>
                      <w:rFonts w:ascii="Arial" w:eastAsia="Arial" w:hAnsi="Arial" w:cs="Arial"/>
                      <w:i/>
                      <w:iCs/>
                      <w:color w:val="343434"/>
                      <w:spacing w:val="4"/>
                      <w:sz w:val="18"/>
                      <w:szCs w:val="18"/>
                    </w:rPr>
                    <w:t xml:space="preserve">Institute of Finance </w:t>
                  </w:r>
                  <w:r>
                    <w:rPr>
                      <w:rStyle w:val="span"/>
                      <w:rFonts w:ascii="Arial" w:eastAsia="Arial" w:hAnsi="Arial" w:cs="Arial"/>
                      <w:i/>
                      <w:iCs/>
                      <w:color w:val="343434"/>
                      <w:spacing w:val="4"/>
                      <w:sz w:val="18"/>
                      <w:szCs w:val="18"/>
                    </w:rPr>
                    <w:t>And</w:t>
                  </w:r>
                  <w:r>
                    <w:rPr>
                      <w:rStyle w:val="span"/>
                      <w:rFonts w:ascii="Arial" w:eastAsia="Arial" w:hAnsi="Arial" w:cs="Arial"/>
                      <w:i/>
                      <w:iCs/>
                      <w:color w:val="343434"/>
                      <w:spacing w:val="4"/>
                      <w:sz w:val="18"/>
                      <w:szCs w:val="18"/>
                    </w:rPr>
                    <w:t xml:space="preserve"> Management Research - </w:t>
                  </w:r>
                  <w:r>
                    <w:rPr>
                      <w:rStyle w:val="divdocumenteducationjoblocation"/>
                      <w:rFonts w:ascii="Arial" w:eastAsia="Arial" w:hAnsi="Arial" w:cs="Arial"/>
                      <w:color w:val="343434"/>
                      <w:spacing w:val="4"/>
                      <w:sz w:val="18"/>
                      <w:szCs w:val="18"/>
                    </w:rPr>
                    <w:t>Chennai, India</w:t>
                  </w:r>
                  <w:r>
                    <w:rPr>
                      <w:rStyle w:val="divdocumentright-boxdatetablesinglecolumn"/>
                      <w:rFonts w:ascii="Arial" w:eastAsia="Arial" w:hAnsi="Arial" w:cs="Arial"/>
                      <w:i/>
                      <w:iCs/>
                      <w:color w:val="343434"/>
                      <w:spacing w:val="4"/>
                      <w:sz w:val="18"/>
                      <w:szCs w:val="18"/>
                    </w:rPr>
                    <w:t xml:space="preserve"> </w:t>
                  </w:r>
                </w:p>
              </w:tc>
            </w:tr>
          </w:tbl>
          <w:p w:rsidR="00ED7486" w14:paraId="0875D563" w14:textId="77777777">
            <w:pPr>
              <w:rPr>
                <w:vanish/>
              </w:rPr>
            </w:pPr>
          </w:p>
          <w:tbl>
            <w:tblPr>
              <w:tblStyle w:val="divdocumentsectioneducationparagraph"/>
              <w:tblW w:w="0" w:type="auto"/>
              <w:tblCellSpacing w:w="0" w:type="dxa"/>
              <w:tblLayout w:type="fixed"/>
              <w:tblCellMar>
                <w:left w:w="0" w:type="dxa"/>
                <w:right w:w="0" w:type="dxa"/>
              </w:tblCellMar>
              <w:tblLook w:val="05E0"/>
            </w:tblPr>
            <w:tblGrid>
              <w:gridCol w:w="300"/>
              <w:gridCol w:w="1300"/>
              <w:gridCol w:w="480"/>
              <w:gridCol w:w="6146"/>
            </w:tblGrid>
            <w:tr w14:paraId="51C36A2E" w14:textId="77777777">
              <w:tblPrEx>
                <w:tblW w:w="0" w:type="auto"/>
                <w:tblCellSpacing w:w="0" w:type="dxa"/>
                <w:tblLayout w:type="fixed"/>
                <w:tblCellMar>
                  <w:left w:w="0" w:type="dxa"/>
                  <w:right w:w="0" w:type="dxa"/>
                </w:tblCellMar>
                <w:tblLook w:val="05E0"/>
              </w:tblPrEx>
              <w:trPr>
                <w:tblCellSpacing w:w="0" w:type="dxa"/>
              </w:trPr>
              <w:tc>
                <w:tcPr>
                  <w:tcW w:w="300" w:type="dxa"/>
                  <w:tcMar>
                    <w:top w:w="200" w:type="dxa"/>
                    <w:left w:w="0" w:type="dxa"/>
                    <w:bottom w:w="0" w:type="dxa"/>
                    <w:right w:w="0" w:type="dxa"/>
                  </w:tcMar>
                  <w:hideMark/>
                </w:tcPr>
                <w:p w:rsidR="00ED7486" w14:paraId="2B87E9FE" w14:textId="77777777">
                  <w:pPr>
                    <w:rPr>
                      <w:rStyle w:val="divdocumentright-box"/>
                      <w:rFonts w:ascii="Arial" w:eastAsia="Arial" w:hAnsi="Arial" w:cs="Arial"/>
                    </w:rPr>
                  </w:pPr>
                  <w:r>
                    <w:rPr>
                      <w:rStyle w:val="divdocumentright-boxemptycell"/>
                      <w:rFonts w:ascii="Arial" w:eastAsia="Arial" w:hAnsi="Arial" w:cs="Arial"/>
                      <w:color w:val="343434"/>
                      <w:spacing w:val="4"/>
                      <w:sz w:val="18"/>
                      <w:szCs w:val="18"/>
                    </w:rPr>
                    <w:t> </w:t>
                  </w:r>
                </w:p>
              </w:tc>
              <w:tc>
                <w:tcPr>
                  <w:tcW w:w="1300" w:type="dxa"/>
                  <w:tcMar>
                    <w:top w:w="200" w:type="dxa"/>
                    <w:left w:w="0" w:type="dxa"/>
                    <w:bottom w:w="0" w:type="dxa"/>
                    <w:right w:w="0" w:type="dxa"/>
                  </w:tcMar>
                  <w:hideMark/>
                </w:tcPr>
                <w:p w:rsidR="00ED7486" w14:paraId="18288380" w14:textId="77777777">
                  <w:pPr>
                    <w:rPr>
                      <w:rStyle w:val="divdocumentright-boxemptycell"/>
                      <w:rFonts w:ascii="Arial" w:eastAsia="Arial" w:hAnsi="Arial" w:cs="Arial"/>
                      <w:color w:val="343434"/>
                      <w:spacing w:val="4"/>
                      <w:sz w:val="18"/>
                      <w:szCs w:val="18"/>
                    </w:rPr>
                  </w:pPr>
                  <w:r>
                    <w:rPr>
                      <w:rStyle w:val="divdocumentjobdates"/>
                      <w:rFonts w:ascii="Arial" w:eastAsia="Arial" w:hAnsi="Arial" w:cs="Arial"/>
                      <w:color w:val="343434"/>
                      <w:spacing w:val="4"/>
                    </w:rPr>
                    <w:t>2013-08</w:t>
                  </w:r>
                  <w:r>
                    <w:rPr>
                      <w:rStyle w:val="span"/>
                      <w:rFonts w:ascii="Arial" w:eastAsia="Arial" w:hAnsi="Arial" w:cs="Arial"/>
                      <w:color w:val="343434"/>
                      <w:spacing w:val="4"/>
                      <w:sz w:val="18"/>
                      <w:szCs w:val="18"/>
                    </w:rPr>
                    <w:t xml:space="preserve"> - </w:t>
                  </w:r>
                  <w:r>
                    <w:rPr>
                      <w:rStyle w:val="divdocumentjobdates"/>
                      <w:rFonts w:ascii="Arial" w:eastAsia="Arial" w:hAnsi="Arial" w:cs="Arial"/>
                      <w:color w:val="343434"/>
                      <w:spacing w:val="4"/>
                    </w:rPr>
                    <w:t>2017-07</w:t>
                  </w:r>
                </w:p>
              </w:tc>
              <w:tc>
                <w:tcPr>
                  <w:tcW w:w="480" w:type="dxa"/>
                  <w:tcMar>
                    <w:top w:w="200" w:type="dxa"/>
                    <w:left w:w="0" w:type="dxa"/>
                    <w:bottom w:w="0" w:type="dxa"/>
                    <w:right w:w="0" w:type="dxa"/>
                  </w:tcMar>
                  <w:hideMark/>
                </w:tcPr>
                <w:p w:rsidR="00ED7486" w14:paraId="65499140" w14:textId="77777777">
                  <w:pPr>
                    <w:rPr>
                      <w:rStyle w:val="divdocumentright-boxpaddedlinedate-content"/>
                      <w:rFonts w:ascii="Arial" w:eastAsia="Arial" w:hAnsi="Arial" w:cs="Arial"/>
                      <w:color w:val="343434"/>
                      <w:spacing w:val="4"/>
                      <w:sz w:val="18"/>
                      <w:szCs w:val="18"/>
                    </w:rPr>
                  </w:pPr>
                  <w:r>
                    <w:rPr>
                      <w:rStyle w:val="divdocumentright-boxdatetablepindcell"/>
                      <w:rFonts w:ascii="Arial" w:eastAsia="Arial" w:hAnsi="Arial" w:cs="Arial"/>
                      <w:color w:val="343434"/>
                      <w:spacing w:val="4"/>
                      <w:sz w:val="18"/>
                      <w:szCs w:val="18"/>
                    </w:rPr>
                    <w:t> </w:t>
                  </w:r>
                </w:p>
              </w:tc>
              <w:tc>
                <w:tcPr>
                  <w:tcW w:w="6146" w:type="dxa"/>
                  <w:tcMar>
                    <w:top w:w="200" w:type="dxa"/>
                    <w:left w:w="0" w:type="dxa"/>
                    <w:bottom w:w="0" w:type="dxa"/>
                    <w:right w:w="0" w:type="dxa"/>
                  </w:tcMar>
                  <w:hideMark/>
                </w:tcPr>
                <w:p w:rsidR="00ED7486" w14:paraId="52563697" w14:textId="77777777">
                  <w:pPr>
                    <w:pStyle w:val="divdocumentright-boxsectioneducationsinglecolumnpaddedline"/>
                    <w:spacing w:after="80" w:line="320" w:lineRule="atLeast"/>
                    <w:ind w:right="300"/>
                    <w:rPr>
                      <w:rStyle w:val="divdocumentright-boxdatetablesinglecolumn"/>
                      <w:rFonts w:ascii="Arial" w:eastAsia="Arial" w:hAnsi="Arial" w:cs="Arial"/>
                      <w:b/>
                      <w:bCs/>
                      <w:color w:val="343434"/>
                      <w:spacing w:val="4"/>
                      <w:sz w:val="18"/>
                      <w:szCs w:val="18"/>
                    </w:rPr>
                  </w:pPr>
                  <w:r>
                    <w:rPr>
                      <w:rStyle w:val="divdocumentdegree"/>
                      <w:rFonts w:ascii="Arial" w:eastAsia="Arial" w:hAnsi="Arial" w:cs="Arial"/>
                      <w:b/>
                      <w:bCs/>
                      <w:color w:val="343434"/>
                      <w:spacing w:val="4"/>
                    </w:rPr>
                    <w:t>Bachelor of Technology</w:t>
                  </w:r>
                  <w:r>
                    <w:rPr>
                      <w:rStyle w:val="span"/>
                      <w:rFonts w:ascii="Arial" w:eastAsia="Arial" w:hAnsi="Arial" w:cs="Arial"/>
                      <w:b/>
                      <w:bCs/>
                      <w:color w:val="343434"/>
                      <w:spacing w:val="4"/>
                      <w:sz w:val="18"/>
                      <w:szCs w:val="18"/>
                    </w:rPr>
                    <w:t xml:space="preserve">: </w:t>
                  </w:r>
                  <w:r>
                    <w:rPr>
                      <w:rStyle w:val="divdocumentprogramline"/>
                      <w:rFonts w:ascii="Arial" w:eastAsia="Arial" w:hAnsi="Arial" w:cs="Arial"/>
                      <w:b/>
                      <w:bCs/>
                      <w:color w:val="343434"/>
                      <w:spacing w:val="4"/>
                    </w:rPr>
                    <w:t>Electrical Engineering</w:t>
                  </w:r>
                </w:p>
                <w:p w:rsidR="00ED7486" w14:paraId="50791FBD" w14:textId="77777777">
                  <w:pPr>
                    <w:pStyle w:val="divdocumentright-boxsectioneducationsinglecolumnpaddedline"/>
                    <w:spacing w:line="320" w:lineRule="atLeast"/>
                    <w:ind w:right="300"/>
                    <w:rPr>
                      <w:rStyle w:val="divdocumentright-boxdatetablesinglecolumn"/>
                      <w:rFonts w:ascii="Arial" w:eastAsia="Arial" w:hAnsi="Arial" w:cs="Arial"/>
                      <w:i/>
                      <w:iCs/>
                      <w:color w:val="343434"/>
                      <w:spacing w:val="4"/>
                      <w:sz w:val="18"/>
                      <w:szCs w:val="18"/>
                    </w:rPr>
                  </w:pPr>
                  <w:r>
                    <w:rPr>
                      <w:rStyle w:val="span"/>
                      <w:rFonts w:ascii="Arial" w:eastAsia="Arial" w:hAnsi="Arial" w:cs="Arial"/>
                      <w:i/>
                      <w:iCs/>
                      <w:color w:val="343434"/>
                      <w:spacing w:val="4"/>
                      <w:sz w:val="18"/>
                      <w:szCs w:val="18"/>
                    </w:rPr>
                    <w:t xml:space="preserve">Academy of Technology - </w:t>
                  </w:r>
                  <w:r>
                    <w:rPr>
                      <w:rStyle w:val="divdocumenteducationjoblocation"/>
                      <w:rFonts w:ascii="Arial" w:eastAsia="Arial" w:hAnsi="Arial" w:cs="Arial"/>
                      <w:color w:val="343434"/>
                      <w:spacing w:val="4"/>
                      <w:sz w:val="18"/>
                      <w:szCs w:val="18"/>
                    </w:rPr>
                    <w:t>Bandel, India</w:t>
                  </w:r>
                  <w:r>
                    <w:rPr>
                      <w:rStyle w:val="divdocumentright-boxdatetablesinglecolumn"/>
                      <w:rFonts w:ascii="Arial" w:eastAsia="Arial" w:hAnsi="Arial" w:cs="Arial"/>
                      <w:i/>
                      <w:iCs/>
                      <w:color w:val="343434"/>
                      <w:spacing w:val="4"/>
                      <w:sz w:val="18"/>
                      <w:szCs w:val="18"/>
                    </w:rPr>
                    <w:t xml:space="preserve"> </w:t>
                  </w:r>
                </w:p>
              </w:tc>
            </w:tr>
          </w:tbl>
          <w:p w:rsidR="00ED7486" w14:paraId="50CD3C5A" w14:textId="77777777">
            <w:pPr>
              <w:pStyle w:val="divdocumentsectiongapdiv"/>
              <w:rPr>
                <w:rStyle w:val="divdocumentright-box"/>
                <w:rFonts w:ascii="Arial" w:eastAsia="Arial" w:hAnsi="Arial" w:cs="Arial"/>
                <w:sz w:val="14"/>
                <w:szCs w:val="14"/>
              </w:rPr>
            </w:pPr>
            <w:r>
              <w:rPr>
                <w:rStyle w:val="divdocumentright-box"/>
                <w:rFonts w:ascii="Arial" w:eastAsia="Arial" w:hAnsi="Arial" w:cs="Arial"/>
                <w:sz w:val="14"/>
                <w:szCs w:val="14"/>
              </w:rPr>
              <w:t> </w:t>
            </w:r>
          </w:p>
          <w:p w:rsidR="00ED7486" w14:paraId="6C913A22" w14:textId="77777777">
            <w:pPr>
              <w:pStyle w:val="divdocumentleft-boxdivheadingParagraph"/>
              <w:pBdr>
                <w:top w:val="single" w:sz="8" w:space="8" w:color="D5D6D6"/>
                <w:bottom w:val="single" w:sz="8" w:space="8" w:color="D5D6D6"/>
              </w:pBdr>
              <w:ind w:left="300" w:right="300"/>
              <w:rPr>
                <w:rStyle w:val="divdocumentright-box"/>
                <w:rFonts w:ascii="Arial" w:eastAsia="Arial" w:hAnsi="Arial" w:cs="Arial"/>
                <w:b/>
                <w:bCs/>
                <w:spacing w:val="0"/>
                <w:sz w:val="18"/>
                <w:szCs w:val="18"/>
              </w:rPr>
            </w:pPr>
            <w:r>
              <w:rPr>
                <w:rStyle w:val="divdocumentleft-boxdivsectiontitle"/>
                <w:rFonts w:ascii="Arial" w:eastAsia="Arial" w:hAnsi="Arial" w:cs="Arial"/>
                <w:b/>
                <w:bCs/>
                <w:color w:val="003D73"/>
                <w:shd w:val="clear" w:color="auto" w:fill="auto"/>
              </w:rPr>
              <w:t>Accomplishments</w:t>
            </w:r>
          </w:p>
          <w:p w:rsidR="00ED7486" w14:paraId="1A702AB5" w14:textId="77777777">
            <w:pPr>
              <w:pStyle w:val="left-boxheadinggapdiv"/>
              <w:rPr>
                <w:rStyle w:val="divdocumentright-box"/>
                <w:rFonts w:ascii="Arial" w:eastAsia="Arial" w:hAnsi="Arial" w:cs="Arial"/>
              </w:rPr>
            </w:pPr>
            <w:r>
              <w:rPr>
                <w:rStyle w:val="divdocumentright-box"/>
                <w:rFonts w:ascii="Arial" w:eastAsia="Arial" w:hAnsi="Arial" w:cs="Arial"/>
              </w:rPr>
              <w:t> </w:t>
            </w:r>
          </w:p>
          <w:p w:rsidR="00ED7486" w14:paraId="5C231B13" w14:textId="77777777">
            <w:pPr>
              <w:pStyle w:val="divdocumentli"/>
              <w:numPr>
                <w:ilvl w:val="0"/>
                <w:numId w:val="3"/>
              </w:numPr>
              <w:pBdr>
                <w:left w:val="none" w:sz="0" w:space="15" w:color="auto"/>
                <w:right w:val="none" w:sz="0" w:space="15" w:color="auto"/>
              </w:pBdr>
              <w:spacing w:line="320" w:lineRule="atLeast"/>
              <w:ind w:left="2360" w:right="300" w:hanging="183"/>
              <w:rPr>
                <w:rStyle w:val="divdocumentright-box"/>
                <w:rFonts w:ascii="Arial" w:eastAsia="Arial" w:hAnsi="Arial" w:cs="Arial"/>
                <w:sz w:val="18"/>
                <w:szCs w:val="18"/>
              </w:rPr>
            </w:pPr>
            <w:r>
              <w:rPr>
                <w:rStyle w:val="divdocumentright-box"/>
                <w:rFonts w:ascii="Arial" w:eastAsia="Arial" w:hAnsi="Arial" w:cs="Arial"/>
                <w:sz w:val="18"/>
                <w:szCs w:val="18"/>
              </w:rPr>
              <w:t>Volunteered at Morgan Stanley Give Back campaign by providing essential amenities to rural kids</w:t>
            </w:r>
          </w:p>
          <w:p w:rsidR="00ED7486" w14:paraId="49D28005" w14:textId="77777777">
            <w:pPr>
              <w:pStyle w:val="divdocumentli"/>
              <w:numPr>
                <w:ilvl w:val="0"/>
                <w:numId w:val="3"/>
              </w:numPr>
              <w:spacing w:line="320" w:lineRule="atLeast"/>
              <w:ind w:left="2360" w:right="300" w:hanging="183"/>
              <w:rPr>
                <w:rStyle w:val="divdocumentright-box"/>
                <w:rFonts w:ascii="Arial" w:eastAsia="Arial" w:hAnsi="Arial" w:cs="Arial"/>
                <w:sz w:val="18"/>
                <w:szCs w:val="18"/>
              </w:rPr>
            </w:pPr>
            <w:r>
              <w:rPr>
                <w:rStyle w:val="divdocumentright-box"/>
                <w:rFonts w:ascii="Arial" w:eastAsia="Arial" w:hAnsi="Arial" w:cs="Arial"/>
                <w:sz w:val="18"/>
                <w:szCs w:val="18"/>
              </w:rPr>
              <w:t xml:space="preserve">Supervised team of </w:t>
            </w:r>
            <w:r>
              <w:rPr>
                <w:rStyle w:val="span"/>
                <w:rFonts w:ascii="Arial" w:eastAsia="Arial" w:hAnsi="Arial" w:cs="Arial"/>
                <w:color w:val="0000FF"/>
                <w:spacing w:val="4"/>
                <w:sz w:val="18"/>
                <w:szCs w:val="18"/>
              </w:rPr>
              <w:t>8 manual testers</w:t>
            </w:r>
            <w:r>
              <w:rPr>
                <w:rStyle w:val="divdocumentright-box"/>
                <w:rFonts w:ascii="Arial" w:eastAsia="Arial" w:hAnsi="Arial" w:cs="Arial"/>
                <w:sz w:val="18"/>
                <w:szCs w:val="18"/>
              </w:rPr>
              <w:t xml:space="preserve"> in the development of TCS New India </w:t>
            </w:r>
            <w:r>
              <w:rPr>
                <w:rStyle w:val="divdocumentright-box"/>
                <w:rFonts w:ascii="Arial" w:eastAsia="Arial" w:hAnsi="Arial" w:cs="Arial"/>
                <w:sz w:val="18"/>
                <w:szCs w:val="18"/>
              </w:rPr>
              <w:t>Assurance(</w:t>
            </w:r>
            <w:r>
              <w:rPr>
                <w:rStyle w:val="divdocumentright-box"/>
                <w:rFonts w:ascii="Arial" w:eastAsia="Arial" w:hAnsi="Arial" w:cs="Arial"/>
                <w:sz w:val="18"/>
                <w:szCs w:val="18"/>
              </w:rPr>
              <w:t>NIA) Project.</w:t>
            </w:r>
          </w:p>
          <w:p w:rsidR="00ED7486" w14:paraId="2B860AAC" w14:textId="77777777">
            <w:pPr>
              <w:pStyle w:val="divdocumentli"/>
              <w:numPr>
                <w:ilvl w:val="0"/>
                <w:numId w:val="3"/>
              </w:numPr>
              <w:spacing w:line="320" w:lineRule="atLeast"/>
              <w:ind w:left="2360" w:right="300" w:hanging="183"/>
              <w:rPr>
                <w:rStyle w:val="divdocumentright-box"/>
                <w:rFonts w:ascii="Arial" w:eastAsia="Arial" w:hAnsi="Arial" w:cs="Arial"/>
                <w:sz w:val="18"/>
                <w:szCs w:val="18"/>
              </w:rPr>
            </w:pPr>
            <w:r>
              <w:rPr>
                <w:rStyle w:val="divdocumentright-box"/>
                <w:rFonts w:ascii="Arial" w:eastAsia="Arial" w:hAnsi="Arial" w:cs="Arial"/>
                <w:sz w:val="18"/>
                <w:szCs w:val="18"/>
              </w:rPr>
              <w:t>Performed TCS Road Safety campaign to create awareness among citizens</w:t>
            </w:r>
          </w:p>
          <w:p w:rsidR="00ED7486" w14:paraId="50542D91" w14:textId="77777777">
            <w:pPr>
              <w:pStyle w:val="divdocumentsectiongapdiv"/>
              <w:rPr>
                <w:rStyle w:val="divdocumentright-box"/>
                <w:rFonts w:ascii="Arial" w:eastAsia="Arial" w:hAnsi="Arial" w:cs="Arial"/>
                <w:sz w:val="14"/>
                <w:szCs w:val="14"/>
              </w:rPr>
            </w:pPr>
            <w:r>
              <w:rPr>
                <w:rStyle w:val="divdocumentright-box"/>
                <w:rFonts w:ascii="Arial" w:eastAsia="Arial" w:hAnsi="Arial" w:cs="Arial"/>
                <w:sz w:val="14"/>
                <w:szCs w:val="14"/>
              </w:rPr>
              <w:t> </w:t>
            </w:r>
          </w:p>
          <w:p w:rsidR="00ED7486" w14:paraId="4864FFA6" w14:textId="77777777">
            <w:pPr>
              <w:pStyle w:val="divdocumentleft-boxdivheadingParagraph"/>
              <w:pBdr>
                <w:top w:val="single" w:sz="8" w:space="8" w:color="D5D6D6"/>
                <w:bottom w:val="single" w:sz="8" w:space="8" w:color="D5D6D6"/>
              </w:pBdr>
              <w:ind w:left="300" w:right="300"/>
              <w:rPr>
                <w:rStyle w:val="divdocumentright-box"/>
                <w:rFonts w:ascii="Arial" w:eastAsia="Arial" w:hAnsi="Arial" w:cs="Arial"/>
                <w:b/>
                <w:bCs/>
                <w:spacing w:val="0"/>
                <w:sz w:val="18"/>
                <w:szCs w:val="18"/>
              </w:rPr>
            </w:pPr>
            <w:r>
              <w:rPr>
                <w:rStyle w:val="divdocumentleft-boxdivsectiontitle"/>
                <w:rFonts w:ascii="Arial" w:eastAsia="Arial" w:hAnsi="Arial" w:cs="Arial"/>
                <w:b/>
                <w:bCs/>
                <w:color w:val="003D73"/>
                <w:shd w:val="clear" w:color="auto" w:fill="auto"/>
              </w:rPr>
              <w:t>Certifications</w:t>
            </w:r>
          </w:p>
          <w:p w:rsidR="00ED7486" w14:paraId="65B05353" w14:textId="77777777">
            <w:pPr>
              <w:pStyle w:val="left-boxheadinggapdiv"/>
              <w:rPr>
                <w:rStyle w:val="divdocumentright-box"/>
                <w:rFonts w:ascii="Arial" w:eastAsia="Arial" w:hAnsi="Arial" w:cs="Arial"/>
              </w:rPr>
            </w:pPr>
            <w:r>
              <w:rPr>
                <w:rStyle w:val="divdocumentright-box"/>
                <w:rFonts w:ascii="Arial" w:eastAsia="Arial" w:hAnsi="Arial" w:cs="Arial"/>
              </w:rPr>
              <w:t> </w:t>
            </w:r>
          </w:p>
          <w:tbl>
            <w:tblPr>
              <w:tblStyle w:val="divdocumentsectioncertificationparagraph"/>
              <w:tblW w:w="0" w:type="auto"/>
              <w:tblCellSpacing w:w="0" w:type="dxa"/>
              <w:tblLayout w:type="fixed"/>
              <w:tblCellMar>
                <w:left w:w="0" w:type="dxa"/>
                <w:right w:w="0" w:type="dxa"/>
              </w:tblCellMar>
              <w:tblLook w:val="05E0"/>
            </w:tblPr>
            <w:tblGrid>
              <w:gridCol w:w="300"/>
              <w:gridCol w:w="1300"/>
              <w:gridCol w:w="480"/>
              <w:gridCol w:w="6146"/>
            </w:tblGrid>
            <w:tr w14:paraId="2DDB1F84" w14:textId="77777777">
              <w:tblPrEx>
                <w:tblW w:w="0" w:type="auto"/>
                <w:tblCellSpacing w:w="0" w:type="dxa"/>
                <w:tblLayout w:type="fixed"/>
                <w:tblCellMar>
                  <w:left w:w="0" w:type="dxa"/>
                  <w:right w:w="0" w:type="dxa"/>
                </w:tblCellMar>
                <w:tblLook w:val="05E0"/>
              </w:tblPrEx>
              <w:trPr>
                <w:tblCellSpacing w:w="0" w:type="dxa"/>
              </w:trPr>
              <w:tc>
                <w:tcPr>
                  <w:tcW w:w="300" w:type="dxa"/>
                  <w:tcMar>
                    <w:top w:w="0" w:type="dxa"/>
                    <w:left w:w="0" w:type="dxa"/>
                    <w:bottom w:w="0" w:type="dxa"/>
                    <w:right w:w="0" w:type="dxa"/>
                  </w:tcMar>
                  <w:hideMark/>
                </w:tcPr>
                <w:p w:rsidR="00ED7486" w14:paraId="3879970E" w14:textId="77777777">
                  <w:pPr>
                    <w:pStyle w:val="divdocumentright-boxemptycellParagraph"/>
                    <w:spacing w:line="320" w:lineRule="atLeast"/>
                    <w:rPr>
                      <w:rStyle w:val="divdocumentright-boxemptycell"/>
                      <w:rFonts w:ascii="Arial" w:eastAsia="Arial" w:hAnsi="Arial" w:cs="Arial"/>
                      <w:color w:val="343434"/>
                      <w:spacing w:val="4"/>
                      <w:sz w:val="18"/>
                      <w:szCs w:val="18"/>
                    </w:rPr>
                  </w:pPr>
                  <w:r>
                    <w:rPr>
                      <w:rStyle w:val="divdocumentright-boxemptycell"/>
                      <w:rFonts w:ascii="Arial" w:eastAsia="Arial" w:hAnsi="Arial" w:cs="Arial"/>
                      <w:color w:val="343434"/>
                      <w:spacing w:val="4"/>
                      <w:sz w:val="18"/>
                      <w:szCs w:val="18"/>
                    </w:rPr>
                    <w:t> </w:t>
                  </w:r>
                </w:p>
              </w:tc>
              <w:tc>
                <w:tcPr>
                  <w:tcW w:w="1300" w:type="dxa"/>
                  <w:tcMar>
                    <w:top w:w="0" w:type="dxa"/>
                    <w:left w:w="0" w:type="dxa"/>
                    <w:bottom w:w="0" w:type="dxa"/>
                    <w:right w:w="0" w:type="dxa"/>
                  </w:tcMar>
                  <w:hideMark/>
                </w:tcPr>
                <w:p w:rsidR="00ED7486" w14:paraId="2BA4D040" w14:textId="77777777">
                  <w:pPr>
                    <w:pStyle w:val="divdocumentright-boxemptycellParagraph"/>
                    <w:spacing w:line="320" w:lineRule="atLeast"/>
                    <w:rPr>
                      <w:rStyle w:val="divdocumentright-boxemptycell"/>
                      <w:rFonts w:ascii="Arial" w:eastAsia="Arial" w:hAnsi="Arial" w:cs="Arial"/>
                      <w:color w:val="343434"/>
                      <w:spacing w:val="4"/>
                      <w:sz w:val="18"/>
                      <w:szCs w:val="18"/>
                    </w:rPr>
                  </w:pPr>
                  <w:r>
                    <w:rPr>
                      <w:rStyle w:val="divdocumentjobdates"/>
                      <w:rFonts w:ascii="Arial" w:eastAsia="Arial" w:hAnsi="Arial" w:cs="Arial"/>
                      <w:color w:val="343434"/>
                      <w:spacing w:val="4"/>
                    </w:rPr>
                    <w:t>2024-06</w:t>
                  </w:r>
                </w:p>
              </w:tc>
              <w:tc>
                <w:tcPr>
                  <w:tcW w:w="480" w:type="dxa"/>
                  <w:tcMar>
                    <w:top w:w="0" w:type="dxa"/>
                    <w:left w:w="0" w:type="dxa"/>
                    <w:bottom w:w="0" w:type="dxa"/>
                    <w:right w:w="0" w:type="dxa"/>
                  </w:tcMar>
                  <w:hideMark/>
                </w:tcPr>
                <w:p w:rsidR="00ED7486" w14:paraId="6CD5EAC2" w14:textId="77777777">
                  <w:pPr>
                    <w:pStyle w:val="divdocumentright-boxemptycellParagraph"/>
                    <w:spacing w:line="320" w:lineRule="atLeast"/>
                    <w:rPr>
                      <w:rStyle w:val="divdocumentright-boxpaddedlinedate-content"/>
                      <w:rFonts w:ascii="Arial" w:eastAsia="Arial" w:hAnsi="Arial" w:cs="Arial"/>
                      <w:color w:val="343434"/>
                      <w:spacing w:val="4"/>
                      <w:sz w:val="18"/>
                      <w:szCs w:val="18"/>
                    </w:rPr>
                  </w:pPr>
                  <w:r>
                    <w:rPr>
                      <w:rStyle w:val="divdocumentright-boxdatetablepindcell"/>
                      <w:rFonts w:ascii="Arial" w:eastAsia="Arial" w:hAnsi="Arial" w:cs="Arial"/>
                      <w:color w:val="343434"/>
                      <w:spacing w:val="4"/>
                      <w:sz w:val="18"/>
                      <w:szCs w:val="18"/>
                    </w:rPr>
                    <w:t> </w:t>
                  </w:r>
                </w:p>
              </w:tc>
              <w:tc>
                <w:tcPr>
                  <w:tcW w:w="6146" w:type="dxa"/>
                  <w:tcMar>
                    <w:top w:w="0" w:type="dxa"/>
                    <w:left w:w="0" w:type="dxa"/>
                    <w:bottom w:w="0" w:type="dxa"/>
                    <w:right w:w="0" w:type="dxa"/>
                  </w:tcMar>
                  <w:hideMark/>
                </w:tcPr>
                <w:p w:rsidR="00ED7486" w14:paraId="659C0790" w14:textId="77777777">
                  <w:pPr>
                    <w:pStyle w:val="p"/>
                    <w:pBdr>
                      <w:right w:val="none" w:sz="0" w:space="15" w:color="auto"/>
                    </w:pBdr>
                    <w:spacing w:line="320" w:lineRule="atLeast"/>
                    <w:ind w:right="300"/>
                    <w:rPr>
                      <w:rStyle w:val="divdocumentright-boxdatetablesinglecolumn"/>
                      <w:rFonts w:ascii="Arial" w:eastAsia="Arial" w:hAnsi="Arial" w:cs="Arial"/>
                      <w:color w:val="343434"/>
                      <w:spacing w:val="4"/>
                      <w:sz w:val="18"/>
                      <w:szCs w:val="18"/>
                    </w:rPr>
                  </w:pPr>
                  <w:r>
                    <w:rPr>
                      <w:rStyle w:val="divdocumentright-boxdatetablesinglecolumn"/>
                      <w:rFonts w:ascii="Arial" w:eastAsia="Arial" w:hAnsi="Arial" w:cs="Arial"/>
                      <w:color w:val="343434"/>
                      <w:spacing w:val="4"/>
                      <w:sz w:val="18"/>
                      <w:szCs w:val="18"/>
                    </w:rPr>
                    <w:t xml:space="preserve">Python for Data Science Bootcamp- Libraries, machine learning </w:t>
                  </w:r>
                  <w:r>
                    <w:rPr>
                      <w:rStyle w:val="divdocumentright-boxdatetablesinglecolumn"/>
                      <w:rFonts w:ascii="Arial" w:eastAsia="Arial" w:hAnsi="Arial" w:cs="Arial"/>
                      <w:color w:val="343434"/>
                      <w:spacing w:val="4"/>
                      <w:sz w:val="18"/>
                      <w:szCs w:val="18"/>
                    </w:rPr>
                    <w:t>algorithims</w:t>
                  </w:r>
                  <w:r>
                    <w:rPr>
                      <w:rStyle w:val="divdocumentright-boxdatetablesinglecolumn"/>
                      <w:rFonts w:ascii="Arial" w:eastAsia="Arial" w:hAnsi="Arial" w:cs="Arial"/>
                      <w:color w:val="343434"/>
                      <w:spacing w:val="4"/>
                      <w:sz w:val="18"/>
                      <w:szCs w:val="18"/>
                    </w:rPr>
                    <w:t>, regression models</w:t>
                  </w:r>
                </w:p>
              </w:tc>
            </w:tr>
          </w:tbl>
          <w:p w:rsidR="00ED7486" w14:paraId="4A54DCA0" w14:textId="77777777">
            <w:pPr>
              <w:rPr>
                <w:vanish/>
              </w:rPr>
            </w:pPr>
          </w:p>
          <w:tbl>
            <w:tblPr>
              <w:tblStyle w:val="divdocumentsectioncertificationparagraph"/>
              <w:tblW w:w="0" w:type="auto"/>
              <w:tblCellSpacing w:w="0" w:type="dxa"/>
              <w:tblLayout w:type="fixed"/>
              <w:tblCellMar>
                <w:left w:w="0" w:type="dxa"/>
                <w:right w:w="0" w:type="dxa"/>
              </w:tblCellMar>
              <w:tblLook w:val="05E0"/>
            </w:tblPr>
            <w:tblGrid>
              <w:gridCol w:w="300"/>
              <w:gridCol w:w="1300"/>
              <w:gridCol w:w="480"/>
              <w:gridCol w:w="6146"/>
            </w:tblGrid>
            <w:tr w14:paraId="3F685C23" w14:textId="77777777">
              <w:tblPrEx>
                <w:tblW w:w="0" w:type="auto"/>
                <w:tblCellSpacing w:w="0" w:type="dxa"/>
                <w:tblLayout w:type="fixed"/>
                <w:tblCellMar>
                  <w:left w:w="0" w:type="dxa"/>
                  <w:right w:w="0" w:type="dxa"/>
                </w:tblCellMar>
                <w:tblLook w:val="05E0"/>
              </w:tblPrEx>
              <w:trPr>
                <w:tblCellSpacing w:w="0" w:type="dxa"/>
              </w:trPr>
              <w:tc>
                <w:tcPr>
                  <w:tcW w:w="300" w:type="dxa"/>
                  <w:tcMar>
                    <w:top w:w="200" w:type="dxa"/>
                    <w:left w:w="0" w:type="dxa"/>
                    <w:bottom w:w="0" w:type="dxa"/>
                    <w:right w:w="0" w:type="dxa"/>
                  </w:tcMar>
                  <w:hideMark/>
                </w:tcPr>
                <w:p w:rsidR="00ED7486" w14:paraId="34A0BF84" w14:textId="77777777">
                  <w:pPr>
                    <w:pStyle w:val="divdocumentright-boxemptycellParagraph"/>
                    <w:spacing w:line="320" w:lineRule="atLeast"/>
                    <w:rPr>
                      <w:rStyle w:val="divdocumentright-boxemptycell"/>
                      <w:rFonts w:ascii="Arial" w:eastAsia="Arial" w:hAnsi="Arial" w:cs="Arial"/>
                      <w:color w:val="343434"/>
                      <w:spacing w:val="4"/>
                      <w:sz w:val="18"/>
                      <w:szCs w:val="18"/>
                    </w:rPr>
                  </w:pPr>
                  <w:r>
                    <w:rPr>
                      <w:rStyle w:val="divdocumentright-boxemptycell"/>
                      <w:rFonts w:ascii="Arial" w:eastAsia="Arial" w:hAnsi="Arial" w:cs="Arial"/>
                      <w:color w:val="343434"/>
                      <w:spacing w:val="4"/>
                      <w:sz w:val="18"/>
                      <w:szCs w:val="18"/>
                    </w:rPr>
                    <w:t> </w:t>
                  </w:r>
                </w:p>
              </w:tc>
              <w:tc>
                <w:tcPr>
                  <w:tcW w:w="1300" w:type="dxa"/>
                  <w:tcMar>
                    <w:top w:w="200" w:type="dxa"/>
                    <w:left w:w="0" w:type="dxa"/>
                    <w:bottom w:w="0" w:type="dxa"/>
                    <w:right w:w="0" w:type="dxa"/>
                  </w:tcMar>
                  <w:hideMark/>
                </w:tcPr>
                <w:p w:rsidR="00ED7486" w14:paraId="15DFF92E" w14:textId="77777777">
                  <w:pPr>
                    <w:pStyle w:val="divdocumentright-boxemptycellParagraph"/>
                    <w:spacing w:line="320" w:lineRule="atLeast"/>
                    <w:rPr>
                      <w:rStyle w:val="divdocumentright-boxemptycell"/>
                      <w:rFonts w:ascii="Arial" w:eastAsia="Arial" w:hAnsi="Arial" w:cs="Arial"/>
                      <w:color w:val="343434"/>
                      <w:spacing w:val="4"/>
                      <w:sz w:val="18"/>
                      <w:szCs w:val="18"/>
                    </w:rPr>
                  </w:pPr>
                  <w:r>
                    <w:rPr>
                      <w:rStyle w:val="divdocumentjobdates"/>
                      <w:rFonts w:ascii="Arial" w:eastAsia="Arial" w:hAnsi="Arial" w:cs="Arial"/>
                      <w:color w:val="343434"/>
                      <w:spacing w:val="4"/>
                    </w:rPr>
                    <w:t>2022-10</w:t>
                  </w:r>
                </w:p>
              </w:tc>
              <w:tc>
                <w:tcPr>
                  <w:tcW w:w="480" w:type="dxa"/>
                  <w:tcMar>
                    <w:top w:w="200" w:type="dxa"/>
                    <w:left w:w="0" w:type="dxa"/>
                    <w:bottom w:w="0" w:type="dxa"/>
                    <w:right w:w="0" w:type="dxa"/>
                  </w:tcMar>
                  <w:hideMark/>
                </w:tcPr>
                <w:p w:rsidR="00ED7486" w14:paraId="4C672577" w14:textId="77777777">
                  <w:pPr>
                    <w:pStyle w:val="divdocumentright-boxemptycellParagraph"/>
                    <w:spacing w:line="320" w:lineRule="atLeast"/>
                    <w:rPr>
                      <w:rStyle w:val="divdocumentright-boxpaddedlinedate-content"/>
                      <w:rFonts w:ascii="Arial" w:eastAsia="Arial" w:hAnsi="Arial" w:cs="Arial"/>
                      <w:color w:val="343434"/>
                      <w:spacing w:val="4"/>
                      <w:sz w:val="18"/>
                      <w:szCs w:val="18"/>
                    </w:rPr>
                  </w:pPr>
                  <w:r>
                    <w:rPr>
                      <w:rStyle w:val="divdocumentright-boxdatetablepindcell"/>
                      <w:rFonts w:ascii="Arial" w:eastAsia="Arial" w:hAnsi="Arial" w:cs="Arial"/>
                      <w:color w:val="343434"/>
                      <w:spacing w:val="4"/>
                      <w:sz w:val="18"/>
                      <w:szCs w:val="18"/>
                    </w:rPr>
                    <w:t> </w:t>
                  </w:r>
                </w:p>
              </w:tc>
              <w:tc>
                <w:tcPr>
                  <w:tcW w:w="6146" w:type="dxa"/>
                  <w:tcMar>
                    <w:top w:w="200" w:type="dxa"/>
                    <w:left w:w="0" w:type="dxa"/>
                    <w:bottom w:w="0" w:type="dxa"/>
                    <w:right w:w="0" w:type="dxa"/>
                  </w:tcMar>
                  <w:hideMark/>
                </w:tcPr>
                <w:p w:rsidR="00ED7486" w14:paraId="2C151236" w14:textId="77777777">
                  <w:pPr>
                    <w:pStyle w:val="p"/>
                    <w:pBdr>
                      <w:right w:val="none" w:sz="0" w:space="15" w:color="auto"/>
                    </w:pBdr>
                    <w:spacing w:line="320" w:lineRule="atLeast"/>
                    <w:ind w:right="300"/>
                    <w:rPr>
                      <w:rStyle w:val="divdocumentright-boxdatetablesinglecolumn"/>
                      <w:rFonts w:ascii="Arial" w:eastAsia="Arial" w:hAnsi="Arial" w:cs="Arial"/>
                      <w:color w:val="343434"/>
                      <w:spacing w:val="4"/>
                      <w:sz w:val="18"/>
                      <w:szCs w:val="18"/>
                    </w:rPr>
                  </w:pPr>
                  <w:r>
                    <w:rPr>
                      <w:rStyle w:val="divdocumentright-boxdatetablesinglecolumn"/>
                      <w:rFonts w:ascii="Arial" w:eastAsia="Arial" w:hAnsi="Arial" w:cs="Arial"/>
                      <w:color w:val="343434"/>
                      <w:spacing w:val="4"/>
                      <w:sz w:val="18"/>
                      <w:szCs w:val="18"/>
                    </w:rPr>
                    <w:t xml:space="preserve">Microsoft Advanced Excel- Macros, Pivot, Advanced Lookups, Choose function, Index/Match function etc. </w:t>
                  </w:r>
                </w:p>
              </w:tc>
            </w:tr>
          </w:tbl>
          <w:p w:rsidR="00ED7486" w14:paraId="21A37F3C" w14:textId="77777777">
            <w:pPr>
              <w:rPr>
                <w:vanish/>
              </w:rPr>
            </w:pPr>
          </w:p>
          <w:tbl>
            <w:tblPr>
              <w:tblStyle w:val="divdocumentsectioncertificationparagraph"/>
              <w:tblW w:w="0" w:type="auto"/>
              <w:tblCellSpacing w:w="0" w:type="dxa"/>
              <w:tblLayout w:type="fixed"/>
              <w:tblCellMar>
                <w:left w:w="0" w:type="dxa"/>
                <w:right w:w="0" w:type="dxa"/>
              </w:tblCellMar>
              <w:tblLook w:val="05E0"/>
            </w:tblPr>
            <w:tblGrid>
              <w:gridCol w:w="300"/>
              <w:gridCol w:w="1300"/>
              <w:gridCol w:w="480"/>
              <w:gridCol w:w="6146"/>
            </w:tblGrid>
            <w:tr w14:paraId="293D661C" w14:textId="77777777">
              <w:tblPrEx>
                <w:tblW w:w="0" w:type="auto"/>
                <w:tblCellSpacing w:w="0" w:type="dxa"/>
                <w:tblLayout w:type="fixed"/>
                <w:tblCellMar>
                  <w:left w:w="0" w:type="dxa"/>
                  <w:right w:w="0" w:type="dxa"/>
                </w:tblCellMar>
                <w:tblLook w:val="05E0"/>
              </w:tblPrEx>
              <w:trPr>
                <w:tblCellSpacing w:w="0" w:type="dxa"/>
              </w:trPr>
              <w:tc>
                <w:tcPr>
                  <w:tcW w:w="300" w:type="dxa"/>
                  <w:tcMar>
                    <w:top w:w="200" w:type="dxa"/>
                    <w:left w:w="0" w:type="dxa"/>
                    <w:bottom w:w="0" w:type="dxa"/>
                    <w:right w:w="0" w:type="dxa"/>
                  </w:tcMar>
                  <w:hideMark/>
                </w:tcPr>
                <w:p w:rsidR="00ED7486" w14:paraId="1854F671" w14:textId="77777777">
                  <w:pPr>
                    <w:pStyle w:val="divdocumentright-boxemptycellParagraph"/>
                    <w:spacing w:line="320" w:lineRule="atLeast"/>
                    <w:rPr>
                      <w:rStyle w:val="divdocumentright-boxemptycell"/>
                      <w:rFonts w:ascii="Arial" w:eastAsia="Arial" w:hAnsi="Arial" w:cs="Arial"/>
                      <w:color w:val="343434"/>
                      <w:spacing w:val="4"/>
                      <w:sz w:val="18"/>
                      <w:szCs w:val="18"/>
                    </w:rPr>
                  </w:pPr>
                  <w:r>
                    <w:rPr>
                      <w:rStyle w:val="divdocumentright-boxemptycell"/>
                      <w:rFonts w:ascii="Arial" w:eastAsia="Arial" w:hAnsi="Arial" w:cs="Arial"/>
                      <w:color w:val="343434"/>
                      <w:spacing w:val="4"/>
                      <w:sz w:val="18"/>
                      <w:szCs w:val="18"/>
                    </w:rPr>
                    <w:t> </w:t>
                  </w:r>
                </w:p>
              </w:tc>
              <w:tc>
                <w:tcPr>
                  <w:tcW w:w="1300" w:type="dxa"/>
                  <w:tcMar>
                    <w:top w:w="200" w:type="dxa"/>
                    <w:left w:w="0" w:type="dxa"/>
                    <w:bottom w:w="0" w:type="dxa"/>
                    <w:right w:w="0" w:type="dxa"/>
                  </w:tcMar>
                  <w:hideMark/>
                </w:tcPr>
                <w:p w:rsidR="00ED7486" w14:paraId="0E7F1822" w14:textId="77777777">
                  <w:pPr>
                    <w:pStyle w:val="divdocumentright-boxemptycellParagraph"/>
                    <w:spacing w:line="320" w:lineRule="atLeast"/>
                    <w:rPr>
                      <w:rStyle w:val="divdocumentright-boxemptycell"/>
                      <w:rFonts w:ascii="Arial" w:eastAsia="Arial" w:hAnsi="Arial" w:cs="Arial"/>
                      <w:color w:val="343434"/>
                      <w:spacing w:val="4"/>
                      <w:sz w:val="18"/>
                      <w:szCs w:val="18"/>
                    </w:rPr>
                  </w:pPr>
                  <w:r>
                    <w:rPr>
                      <w:rStyle w:val="divdocumentjobdates"/>
                      <w:rFonts w:ascii="Arial" w:eastAsia="Arial" w:hAnsi="Arial" w:cs="Arial"/>
                      <w:color w:val="343434"/>
                      <w:spacing w:val="4"/>
                    </w:rPr>
                    <w:t>2024-11</w:t>
                  </w:r>
                </w:p>
              </w:tc>
              <w:tc>
                <w:tcPr>
                  <w:tcW w:w="480" w:type="dxa"/>
                  <w:tcMar>
                    <w:top w:w="200" w:type="dxa"/>
                    <w:left w:w="0" w:type="dxa"/>
                    <w:bottom w:w="0" w:type="dxa"/>
                    <w:right w:w="0" w:type="dxa"/>
                  </w:tcMar>
                  <w:hideMark/>
                </w:tcPr>
                <w:p w:rsidR="00ED7486" w14:paraId="3CCD83FA" w14:textId="77777777">
                  <w:pPr>
                    <w:pStyle w:val="divdocumentright-boxemptycellParagraph"/>
                    <w:spacing w:line="320" w:lineRule="atLeast"/>
                    <w:rPr>
                      <w:rStyle w:val="divdocumentright-boxpaddedlinedate-content"/>
                      <w:rFonts w:ascii="Arial" w:eastAsia="Arial" w:hAnsi="Arial" w:cs="Arial"/>
                      <w:color w:val="343434"/>
                      <w:spacing w:val="4"/>
                      <w:sz w:val="18"/>
                      <w:szCs w:val="18"/>
                    </w:rPr>
                  </w:pPr>
                  <w:r>
                    <w:rPr>
                      <w:rStyle w:val="divdocumentright-boxdatetablepindcell"/>
                      <w:rFonts w:ascii="Arial" w:eastAsia="Arial" w:hAnsi="Arial" w:cs="Arial"/>
                      <w:color w:val="343434"/>
                      <w:spacing w:val="4"/>
                      <w:sz w:val="18"/>
                      <w:szCs w:val="18"/>
                    </w:rPr>
                    <w:t> </w:t>
                  </w:r>
                </w:p>
              </w:tc>
              <w:tc>
                <w:tcPr>
                  <w:tcW w:w="6146" w:type="dxa"/>
                  <w:tcMar>
                    <w:top w:w="200" w:type="dxa"/>
                    <w:left w:w="0" w:type="dxa"/>
                    <w:bottom w:w="0" w:type="dxa"/>
                    <w:right w:w="0" w:type="dxa"/>
                  </w:tcMar>
                  <w:hideMark/>
                </w:tcPr>
                <w:p w:rsidR="00ED7486" w14:paraId="334CED6E" w14:textId="77777777">
                  <w:pPr>
                    <w:pStyle w:val="p"/>
                    <w:pBdr>
                      <w:right w:val="none" w:sz="0" w:space="15" w:color="auto"/>
                    </w:pBdr>
                    <w:spacing w:line="320" w:lineRule="atLeast"/>
                    <w:ind w:right="300"/>
                    <w:rPr>
                      <w:rStyle w:val="divdocumentright-boxdatetablesinglecolumn"/>
                      <w:rFonts w:ascii="Arial" w:eastAsia="Arial" w:hAnsi="Arial" w:cs="Arial"/>
                      <w:color w:val="343434"/>
                      <w:spacing w:val="4"/>
                      <w:sz w:val="18"/>
                      <w:szCs w:val="18"/>
                    </w:rPr>
                  </w:pPr>
                  <w:r>
                    <w:rPr>
                      <w:rStyle w:val="divdocumentright-boxdatetablesinglecolumn"/>
                      <w:rFonts w:ascii="Arial" w:eastAsia="Arial" w:hAnsi="Arial" w:cs="Arial"/>
                      <w:color w:val="343434"/>
                      <w:spacing w:val="4"/>
                      <w:sz w:val="18"/>
                      <w:szCs w:val="18"/>
                    </w:rPr>
                    <w:t>Advanced SQL Bootcamp</w:t>
                  </w:r>
                </w:p>
              </w:tc>
            </w:tr>
          </w:tbl>
          <w:p w:rsidR="00ED7486" w14:paraId="33830F26" w14:textId="77777777">
            <w:pPr>
              <w:rPr>
                <w:rStyle w:val="divdocumentright-box"/>
                <w:rFonts w:ascii="Arial" w:eastAsia="Arial" w:hAnsi="Arial" w:cs="Arial"/>
              </w:rPr>
            </w:pPr>
          </w:p>
        </w:tc>
      </w:tr>
    </w:tbl>
    <w:p w:rsidR="00ED7486" w14:paraId="13533616" w14:textId="77777777">
      <w:pPr>
        <w:spacing w:line="20" w:lineRule="auto"/>
      </w:pPr>
      <w:r>
        <w:rPr>
          <w:color w:val="FFFFFF"/>
          <w:sz w:val="2"/>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11"/>
          </v:shape>
        </w:pict>
      </w:r>
    </w:p>
    <w:sectPr>
      <w:pgSz w:w="11906" w:h="16838"/>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86"/>
    <w:rsid w:val="001A2433"/>
    <w:rsid w:val="0031085F"/>
    <w:rsid w:val="004D66E8"/>
    <w:rsid w:val="00866D14"/>
    <w:rsid w:val="00BA451A"/>
    <w:rsid w:val="00EB3836"/>
    <w:rsid w:val="00ED7486"/>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E5162F88-FD33-4867-9913-22F805FD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character" w:customStyle="1" w:styleId="divdocumentleft-box">
    <w:name w:val="div_document_left-box"/>
    <w:basedOn w:val="DefaultParagraphFont"/>
    <w:rPr>
      <w:color w:val="FFFFFF"/>
      <w:shd w:val="clear" w:color="auto" w:fill="003D73"/>
    </w:rPr>
  </w:style>
  <w:style w:type="paragraph" w:customStyle="1" w:styleId="divdocumentleft-boxsection">
    <w:name w:val="div_document_left-box_section"/>
    <w:basedOn w:val="Normal"/>
  </w:style>
  <w:style w:type="character" w:customStyle="1" w:styleId="divdocumentleft-boxsectionCharacter">
    <w:name w:val="div_document_left-box_section Character"/>
    <w:basedOn w:val="DefaultParagraphFont"/>
  </w:style>
  <w:style w:type="paragraph" w:customStyle="1" w:styleId="divdocumentleft-boxsectionnth-child1sectiongapdiv">
    <w:name w:val="div_document_left-box_section_nth-child(1)_sectiongapdiv"/>
    <w:basedOn w:val="Normal"/>
    <w:rPr>
      <w:vanish/>
    </w:rPr>
  </w:style>
  <w:style w:type="paragraph" w:customStyle="1" w:styleId="divdocumentdivparagraphfirstparagraph">
    <w:name w:val="div_document_div_paragraph_firstparagraph"/>
    <w:basedOn w:val="Normal"/>
  </w:style>
  <w:style w:type="paragraph" w:customStyle="1" w:styleId="documentprflPic">
    <w:name w:val="document_prflPic"/>
    <w:basedOn w:val="Normal"/>
  </w:style>
  <w:style w:type="paragraph" w:customStyle="1" w:styleId="div">
    <w:name w:val="div"/>
    <w:basedOn w:val="Normal"/>
  </w:style>
  <w:style w:type="character" w:customStyle="1" w:styleId="img">
    <w:name w:val="img"/>
    <w:basedOn w:val="DefaultParagraphFont"/>
    <w:rPr>
      <w:bdr w:val="none" w:sz="0" w:space="0" w:color="auto"/>
      <w:vertAlign w:val="baseline"/>
    </w:rPr>
  </w:style>
  <w:style w:type="paragraph" w:customStyle="1" w:styleId="divdocumentname">
    <w:name w:val="div_document_name"/>
    <w:basedOn w:val="Normal"/>
    <w:pPr>
      <w:pBdr>
        <w:bottom w:val="none" w:sz="0" w:space="12" w:color="auto"/>
      </w:pBdr>
      <w:spacing w:line="650" w:lineRule="atLeast"/>
    </w:pPr>
    <w:rPr>
      <w:b/>
      <w:bCs/>
      <w:color w:val="FFFFFF"/>
      <w:sz w:val="52"/>
      <w:szCs w:val="52"/>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sz w:val="20"/>
      <w:szCs w:val="20"/>
    </w:rPr>
  </w:style>
  <w:style w:type="paragraph" w:customStyle="1" w:styleId="divdocumentSECTIONCNTCsectiongapdiv">
    <w:name w:val="div_document_SECTION_CNTC_sectiongapdiv"/>
    <w:basedOn w:val="Normal"/>
    <w:pPr>
      <w:spacing w:line="400" w:lineRule="atLeast"/>
    </w:pPr>
  </w:style>
  <w:style w:type="character" w:customStyle="1" w:styleId="divdocumentleft-boxdivsectiontitle">
    <w:name w:val="div_document_left-box_div_sectiontitle"/>
    <w:basedOn w:val="DefaultParagraphFont"/>
    <w:rPr>
      <w:shd w:val="clear" w:color="auto" w:fill="003D73"/>
    </w:rPr>
  </w:style>
  <w:style w:type="paragraph" w:customStyle="1" w:styleId="divdocumentleft-boxdivsectiontitleParagraph">
    <w:name w:val="div_document_left-box_div_sectiontitle Paragraph"/>
    <w:basedOn w:val="Normal"/>
    <w:pPr>
      <w:shd w:val="clear" w:color="auto" w:fill="003D73"/>
    </w:pPr>
    <w:rPr>
      <w:shd w:val="clear" w:color="auto" w:fill="003D73"/>
    </w:rPr>
  </w:style>
  <w:style w:type="table" w:customStyle="1" w:styleId="divdocumentleft-boxdivheading">
    <w:name w:val="div_document_left-box_div_heading"/>
    <w:basedOn w:val="TableNormal"/>
    <w:tblPr/>
  </w:style>
  <w:style w:type="paragraph" w:customStyle="1" w:styleId="left-boxheadinggapdiv">
    <w:name w:val="left-box_headinggapdiv"/>
    <w:basedOn w:val="Normal"/>
    <w:pPr>
      <w:spacing w:line="200" w:lineRule="atLeast"/>
    </w:pPr>
    <w:rPr>
      <w:sz w:val="14"/>
      <w:szCs w:val="14"/>
    </w:rPr>
  </w:style>
  <w:style w:type="paragraph" w:customStyle="1" w:styleId="divdocumentaddresssinglecolumn">
    <w:name w:val="div_document_address_singlecolumn"/>
    <w:basedOn w:val="Normal"/>
    <w:rPr>
      <w:color w:val="FFFFFF"/>
    </w:rPr>
  </w:style>
  <w:style w:type="paragraph" w:customStyle="1" w:styleId="txtBold">
    <w:name w:val="txtBold"/>
    <w:basedOn w:val="Normal"/>
    <w:rPr>
      <w:b/>
      <w:bCs/>
    </w:rPr>
  </w:style>
  <w:style w:type="paragraph" w:customStyle="1" w:styleId="mt5">
    <w:name w:val="mt5"/>
    <w:basedOn w:val="Normal"/>
  </w:style>
  <w:style w:type="paragraph" w:customStyle="1" w:styleId="divdocumentsectiongapdiv">
    <w:name w:val="div_document_sectiongapdiv"/>
    <w:basedOn w:val="Normal"/>
    <w:pPr>
      <w:spacing w:line="400" w:lineRule="atLeast"/>
    </w:pPr>
  </w:style>
  <w:style w:type="paragraph" w:customStyle="1" w:styleId="divdocumentleft-boxsinglecolumn">
    <w:name w:val="div_document_left-box_singlecolumn"/>
    <w:basedOn w:val="Normal"/>
  </w:style>
  <w:style w:type="character" w:customStyle="1" w:styleId="common-lngg-skillfieldrating-heading">
    <w:name w:val="common-lngg-skill_field_rating-heading"/>
    <w:basedOn w:val="DefaultParagraphFont"/>
  </w:style>
  <w:style w:type="character" w:customStyle="1" w:styleId="common-lngg-skillfieldrating-headingp">
    <w:name w:val="common-lngg-skill_field_rating-heading_p"/>
    <w:basedOn w:val="DefaultParagraphFont"/>
  </w:style>
  <w:style w:type="character" w:customStyle="1" w:styleId="common-lngg-skillfieldratg-container">
    <w:name w:val="common-lngg-skill_field_ratg-container"/>
    <w:basedOn w:val="DefaultParagraphFont"/>
    <w:rPr>
      <w:b w:val="0"/>
      <w:bCs w:val="0"/>
    </w:rPr>
  </w:style>
  <w:style w:type="character" w:customStyle="1" w:styleId="common-lngg-skillfieldratg-containerratg">
    <w:name w:val="common-lngg-skill_field_ratg-container_ratg"/>
    <w:basedOn w:val="DefaultParagraphFont"/>
  </w:style>
  <w:style w:type="table" w:customStyle="1" w:styleId="common-lngg-skillfield">
    <w:name w:val="common-lngg-skill_field"/>
    <w:basedOn w:val="TableNormal"/>
    <w:tblPr/>
  </w:style>
  <w:style w:type="paragraph" w:customStyle="1" w:styleId="ratvcontainer">
    <w:name w:val="ratvcontainer"/>
    <w:basedOn w:val="Normal"/>
    <w:pPr>
      <w:spacing w:line="280" w:lineRule="atLeast"/>
    </w:pPr>
  </w:style>
  <w:style w:type="character" w:customStyle="1" w:styleId="ratvcontainerCharacter">
    <w:name w:val="ratvcontainer Character"/>
    <w:basedOn w:val="DefaultParagraphFont"/>
  </w:style>
  <w:style w:type="character" w:customStyle="1" w:styleId="divdocumentdivparagraphfirstparagraphCharacter">
    <w:name w:val="div_document_div_paragraph_firstparagraph Character"/>
    <w:basedOn w:val="DefaultParagraphFont"/>
  </w:style>
  <w:style w:type="paragraph" w:customStyle="1" w:styleId="divdocumentsectionparagraph">
    <w:name w:val="div_document_section_paragraph"/>
    <w:basedOn w:val="Normal"/>
    <w:pPr>
      <w:pBdr>
        <w:left w:val="none" w:sz="0" w:space="15" w:color="auto"/>
        <w:right w:val="none" w:sz="0" w:space="15" w:color="auto"/>
      </w:pBdr>
    </w:pPr>
  </w:style>
  <w:style w:type="character" w:customStyle="1" w:styleId="divdocumentsectionparagraphCharacter">
    <w:name w:val="div_document_section_paragraph Character"/>
    <w:basedOn w:val="DefaultParagraphFont"/>
  </w:style>
  <w:style w:type="character" w:customStyle="1" w:styleId="divCharacter">
    <w:name w:val="div Character"/>
    <w:basedOn w:val="DefaultParagraphFont"/>
    <w:rPr>
      <w:bdr w:val="none" w:sz="0" w:space="0" w:color="auto"/>
      <w:vertAlign w:val="baseline"/>
    </w:rPr>
  </w:style>
  <w:style w:type="paragraph" w:customStyle="1" w:styleId="txtright">
    <w:name w:val="txtright"/>
    <w:basedOn w:val="Normal"/>
    <w:pPr>
      <w:jc w:val="right"/>
    </w:pPr>
  </w:style>
  <w:style w:type="character" w:customStyle="1" w:styleId="singlecolumnspanpaddedlinenth-child1">
    <w:name w:val="singlecolumn_span_paddedline_nth-child(1)"/>
    <w:basedOn w:val="DefaultParagraphFont"/>
  </w:style>
  <w:style w:type="paragraph" w:customStyle="1" w:styleId="common-lngg-skillfieldParagraph">
    <w:name w:val="common-lngg-skill_field Paragraph"/>
    <w:basedOn w:val="Normal"/>
  </w:style>
  <w:style w:type="paragraph" w:customStyle="1" w:styleId="divdocumentleft-boxParagraph">
    <w:name w:val="div_document_left-box Paragraph"/>
    <w:basedOn w:val="Normal"/>
    <w:pPr>
      <w:pBdr>
        <w:top w:val="none" w:sz="0" w:space="15" w:color="auto"/>
        <w:bottom w:val="none" w:sz="0" w:space="15" w:color="auto"/>
      </w:pBdr>
      <w:shd w:val="clear" w:color="auto" w:fill="003D73"/>
    </w:pPr>
    <w:rPr>
      <w:color w:val="FFFFFF"/>
      <w:shd w:val="clear" w:color="auto" w:fill="003D73"/>
    </w:rPr>
  </w:style>
  <w:style w:type="character" w:customStyle="1" w:styleId="divdocumentright-box">
    <w:name w:val="div_document_right-box"/>
    <w:basedOn w:val="DefaultParagraphFont"/>
    <w:rPr>
      <w:color w:val="343434"/>
      <w:spacing w:val="4"/>
    </w:rPr>
  </w:style>
  <w:style w:type="paragraph" w:customStyle="1" w:styleId="divdocumentright-boxsectionnth-child1">
    <w:name w:val="div_document_right-box_section_nth-child(1)"/>
    <w:basedOn w:val="Normal"/>
  </w:style>
  <w:style w:type="paragraph" w:customStyle="1" w:styleId="divdocumentright-boxsummaryparagraph">
    <w:name w:val="div_document_right-box_summary_paragraph"/>
    <w:basedOn w:val="Normal"/>
  </w:style>
  <w:style w:type="paragraph" w:customStyle="1" w:styleId="divdocumentright-boxsummaryparagraphsinglecolumn">
    <w:name w:val="div_document_right-box_summary_paragraph_singlecolumn"/>
    <w:basedOn w:val="Normal"/>
  </w:style>
  <w:style w:type="paragraph" w:customStyle="1" w:styleId="p">
    <w:name w:val="p"/>
    <w:basedOn w:val="Normal"/>
  </w:style>
  <w:style w:type="paragraph" w:customStyle="1" w:styleId="divdocumentleft-boxdivheadingParagraph">
    <w:name w:val="div_document_left-box_div_heading Paragraph"/>
    <w:basedOn w:val="Normal"/>
    <w:pPr>
      <w:spacing w:line="300" w:lineRule="atLeast"/>
    </w:pPr>
  </w:style>
  <w:style w:type="character" w:customStyle="1" w:styleId="divdocumentright-boxemptycell">
    <w:name w:val="div_document_right-box_emptycell"/>
    <w:basedOn w:val="DefaultParagraphFont"/>
  </w:style>
  <w:style w:type="paragraph" w:customStyle="1" w:styleId="divdocumentright-boxemptycellParagraph">
    <w:name w:val="div_document_right-box_emptycell Paragraph"/>
    <w:basedOn w:val="Normal"/>
  </w:style>
  <w:style w:type="character" w:customStyle="1" w:styleId="divdocumentright-boxpaddedlinedate-content">
    <w:name w:val="div_document_right-box_paddedline_date-content"/>
    <w:basedOn w:val="DefaultParagraphFont"/>
  </w:style>
  <w:style w:type="character" w:customStyle="1" w:styleId="divdocumentjobdates">
    <w:name w:val="div_document_jobdates"/>
    <w:basedOn w:val="DefaultParagraphFont"/>
    <w:rPr>
      <w:sz w:val="18"/>
      <w:szCs w:val="18"/>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right-boxsectionexperiencesinglecolumnpaddedline">
    <w:name w:val="div_document_right-box_section_experience_singlecolumn_paddedline"/>
    <w:basedOn w:val="Normal"/>
    <w:pPr>
      <w:pBdr>
        <w:right w:val="none" w:sz="0" w:space="15" w:color="auto"/>
      </w:pBdr>
    </w:pPr>
  </w:style>
  <w:style w:type="character" w:customStyle="1" w:styleId="divdocumentjobtitle">
    <w:name w:val="div_document_jobtitle"/>
    <w:basedOn w:val="DefaultParagraphFont"/>
    <w:rPr>
      <w:sz w:val="24"/>
      <w:szCs w:val="24"/>
    </w:rPr>
  </w:style>
  <w:style w:type="paragraph" w:customStyle="1" w:styleId="divdocumentright-boxsectionexperiencesinglecolumnjobline">
    <w:name w:val="div_document_right-box_section_experience_singlecolumn_jobline"/>
    <w:basedOn w:val="Normal"/>
    <w:pPr>
      <w:pBdr>
        <w:right w:val="none" w:sz="0" w:space="15" w:color="auto"/>
      </w:pBdr>
    </w:pPr>
  </w:style>
  <w:style w:type="paragraph" w:customStyle="1" w:styleId="divdocumentli">
    <w:name w:val="div_document_li"/>
    <w:basedOn w:val="Normal"/>
  </w:style>
  <w:style w:type="character" w:customStyle="1" w:styleId="Strong1">
    <w:name w:val="Strong1"/>
    <w:basedOn w:val="DefaultParagraphFont"/>
    <w:rPr>
      <w:bdr w:val="none" w:sz="0" w:space="0" w:color="auto"/>
      <w:vertAlign w:val="baseline"/>
    </w:rPr>
  </w:style>
  <w:style w:type="table" w:customStyle="1" w:styleId="divdocumentsectionexperienceparagraph">
    <w:name w:val="div_document_section_experience_paragraph"/>
    <w:basedOn w:val="TableNormal"/>
    <w:tblPr/>
  </w:style>
  <w:style w:type="paragraph" w:customStyle="1" w:styleId="divdocumentright-boxsectioneducationsinglecolumnpaddedline">
    <w:name w:val="div_document_right-box_section_education_singlecolumn_paddedline"/>
    <w:basedOn w:val="Normal"/>
    <w:pPr>
      <w:pBdr>
        <w:right w:val="none" w:sz="0" w:space="15" w:color="auto"/>
      </w:pBdr>
    </w:pPr>
  </w:style>
  <w:style w:type="character" w:customStyle="1" w:styleId="divdocumentdegree">
    <w:name w:val="div_document_degree"/>
    <w:basedOn w:val="DefaultParagraphFont"/>
    <w:rPr>
      <w:sz w:val="24"/>
      <w:szCs w:val="24"/>
    </w:rPr>
  </w:style>
  <w:style w:type="character" w:customStyle="1" w:styleId="divdocumentprogramline">
    <w:name w:val="div_document_programline"/>
    <w:basedOn w:val="DefaultParagraphFont"/>
    <w:rPr>
      <w:sz w:val="24"/>
      <w:szCs w:val="24"/>
    </w:rPr>
  </w:style>
  <w:style w:type="character" w:customStyle="1" w:styleId="divdocumenteducationjoblocation">
    <w:name w:val="div_document_education_joblocation"/>
    <w:basedOn w:val="DefaultParagraphFont"/>
    <w:rPr>
      <w:i/>
      <w:iCs/>
    </w:rPr>
  </w:style>
  <w:style w:type="paragraph" w:customStyle="1" w:styleId="divdocumentright-boxsectioneducationsinglecolumnjobline">
    <w:name w:val="div_document_right-box_section_education_singlecolumn_jobline"/>
    <w:basedOn w:val="Normal"/>
    <w:pPr>
      <w:pBdr>
        <w:right w:val="none" w:sz="0" w:space="15" w:color="auto"/>
      </w:pBdr>
    </w:pPr>
  </w:style>
  <w:style w:type="table" w:customStyle="1" w:styleId="divdocumentsectioneducationparagraph">
    <w:name w:val="div_document_section_education_paragraph"/>
    <w:basedOn w:val="TableNormal"/>
    <w:tblPr/>
  </w:style>
  <w:style w:type="paragraph" w:customStyle="1" w:styleId="divdocumentright-boxparagraphsinglecolumn">
    <w:name w:val="div_document_right-box_paragraph_singlecolumn"/>
    <w:basedOn w:val="Normal"/>
  </w:style>
  <w:style w:type="paragraph" w:customStyle="1" w:styleId="divdocumentright-boxsectioncertificationsinglecolumnjobline">
    <w:name w:val="div_document_right-box_section_certification_singlecolumn_jobline"/>
    <w:basedOn w:val="Normal"/>
    <w:pPr>
      <w:pBdr>
        <w:right w:val="none" w:sz="0" w:space="15" w:color="auto"/>
      </w:pBdr>
    </w:pPr>
  </w:style>
  <w:style w:type="table" w:customStyle="1" w:styleId="divdocumentsectioncertificationparagraph">
    <w:name w:val="div_document_section_certification_paragraph"/>
    <w:basedOn w:val="TableNormal"/>
    <w:tblPr/>
  </w:style>
  <w:style w:type="table" w:customStyle="1" w:styleId="divdocument">
    <w:name w:val="div_document"/>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https://hiring.naukri.com/cloudgateway-rm/rm-document-services/v0/web/trackCv?cvTrackingParams=g38wBsRLPaWk0AkfASoZT895.Of1SSL73J9T9Waocb0AkCeUeoKKvzV1CU4H_HFlKjhcgWzldiUcn.FXGEG5ADQ7leajVBgq1N9aaaeEBRi6IlpdxgWf4M7CtXxC.zLW5Lo.WhdwsL_1eE0MBJKzhHBo39PcfviP9ur3410UqygUWMaoTnIA3GM6q6xc3w8U53biuvdnaHKgHfxumeZmog_KZjr4r4BhvToDAlyU3bhlwRRzNaj5_qLU6sMS76kV9uLBvZPw74jgUo9WejFjDsmxZSHdhLU9ybaNscxoQ1hPVX7zoo09NlxPSSOIqBTVrGkgQdhpyuy9N4gcjCQzJQ--&amp;docType=docx"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Prateem Chakraborty</dc:title>
  <dc:creator>Prateem Chakraborty</dc:creator>
  <cp:lastModifiedBy>Prateem Chakraborty</cp:lastModifiedBy>
  <cp:revision>2</cp:revision>
  <dcterms:created xsi:type="dcterms:W3CDTF">2025-05-06T16:47:00Z</dcterms:created>
  <dcterms:modified xsi:type="dcterms:W3CDTF">2025-05-06T16:47:00Z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fc68334d-a830-4137-8952-e9477108b6a4</vt:lpwstr>
  </property>
  <property fmtid="{D5CDD505-2E9C-101B-9397-08002B2CF9AE}" pid="3" name="x1ye=0">
    <vt:lpwstr>jGMAAB+LCAAAAAAABAAUm8V6q2AURR+IAW5D3N2Z4Rrcn/72jtvQj8P5916rSUSE5RERRUhUxAREJFGExRmC5WmeFmGaQurazQ++4rboSNaeRcsoIJprOhViQgVJb1W4+iQlYNAJuvYLVK9mlEl/43T6+RikLvelRwOVhyw8ctEN2ZbxCtgAOGRLC4Jt6BtWBW8z68aSrcS68Co9TKnfvkOawqHWWJSlrEh0Xu5BBi4A0/w08bfyPcqwpYuHnzO</vt:lpwstr>
  </property>
  <property fmtid="{D5CDD505-2E9C-101B-9397-08002B2CF9AE}" pid="4" name="x1ye=1">
    <vt:lpwstr>3EA+vjO2ebyjtZRpuC+97cXcq12n6sBcJkYVKpP48DMRgzU4NLLtN5DB0WNOp9tIXgXoAGXDzd2Bcd7PyupHGxYj3zmvtJOHdww4EpUNUhXDu/NLM8ojNBk/NVrbwRsSoQtrlR/aepM8F3edf+2i8cIaug3XgEY1Sj9+n5cOxlH1ml5g4kmSeNDF2u//qV0/i4s2gnV3eXBoIYhkK4K/wtS/EIgB36NH8lNTPdI3fVoYPD7HKa9wFHbPIuQ7U4U</vt:lpwstr>
  </property>
  <property fmtid="{D5CDD505-2E9C-101B-9397-08002B2CF9AE}" pid="5" name="x1ye=10">
    <vt:lpwstr>clCtq0l2Xj8vc7L0D5iPIbFZt4cv78OymX4X382ZAIS/Emz3xMCQEjSdj4VSYIOPgUP1KMwbhW7LveNyK5PpIx1dSUkmRmqwW1siHX82Avu7y52tl+aJfpbGPKVDpwKxBn2FZdjgPlUeUK4LE++eRciTZAbfElZjrc6vwlpFOg0afq3d9qZfwFIyaE7c6nNa3HCTe3Q+FUNHshUvhWDvPi0UBHwUC0UvadMdpJ7j8dafmwKGbcwH7wz9T1F+YC/</vt:lpwstr>
  </property>
  <property fmtid="{D5CDD505-2E9C-101B-9397-08002B2CF9AE}" pid="6" name="x1ye=100">
    <vt:lpwstr>+HH47o5oFxgEyWbzoFkEys8bzLdjlAt8If6HvVwLQOrI0lUYNVjjpj+0P87Efph8ux+EmWV9We1jNBDorFkBQApHfngxLEaKrGAOb5CJeO4epy5uEQSu1oPYv//Yg0VWS6bJHRr+8AvNwA3GH8MbEcKGcj+eGpZHwg5ByIquivydcgUlY7t6Dwyk/C2oS9STKBfY6ZeZ/34aqADiWfA/t/nwfF6bpuR/UVBkTja6BQ3/vCwX1JyS/0lAISPydRT</vt:lpwstr>
  </property>
  <property fmtid="{D5CDD505-2E9C-101B-9397-08002B2CF9AE}" pid="7" name="x1ye=101">
    <vt:lpwstr>Y//4DIlZEmIxjAAA=</vt:lpwstr>
  </property>
  <property fmtid="{D5CDD505-2E9C-101B-9397-08002B2CF9AE}" pid="8" name="x1ye=11">
    <vt:lpwstr>29YRXU5H8JzoDLovaD9YiSCPDQm79nexxN9BGtPUR7Y6rKFhLVdsH1MdAQmtGQAt78g2hV7Jgr3LJfRWwDMY3YiskVcjh4JnE8/X4LEnWnwEPqBGEICo0YnLIddtzL2xjPOxy4Aw8PSxxtO7MBasRF/ovMutIdzTv66VDwccMScqxWiB0vhi8I179NWm3yIv71XLseDJY9zTAjcnAEC2zXrJNzLFX70MvkyrNqNPZXl/mB6UYXsLRIMUbONBPFf</vt:lpwstr>
  </property>
  <property fmtid="{D5CDD505-2E9C-101B-9397-08002B2CF9AE}" pid="9" name="x1ye=12">
    <vt:lpwstr>E58L15/vbqoDUvuddk0RqjFr9ld9beGAZiKMPn3fKppaDZNku9UgHsOyXscBMTi4XjvvgBPo4ro8xJnyPq4cIOhZodyd0CPDCyCW/HAXiVACr/KxvkPPmdj/TeJeZ6FlqzqcFU+S2RAcTT4BCD3JAm7scXZEwNi9NPHusRwkg3uC5oOy6cEbfnrl9rIXix/gDrmu9UMabbW1/IrVY2Nmu2PnjXgUeCe+rcn3vOXGNdqSYGDxxLGI/0t0qafaXdY</vt:lpwstr>
  </property>
  <property fmtid="{D5CDD505-2E9C-101B-9397-08002B2CF9AE}" pid="10" name="x1ye=13">
    <vt:lpwstr>r7pCc4O7BgTF0P+Hfr/gxnFnAlpIiQ9l1RPuLq90CM4O+20Pq4oRPUp83646pWQbrqVvLN/eMHz7/Vla/acJ54bpSqPgjkuC6Qi7YTskovzWjLtITJ4z661Mu3zrXcn9e/keUBPoaqWS1s+hPSK4VLRwxGPciEeG47jq0AIVYtt3z83jlGUhnuCeitDgn8F83wqS6hv21GTDmNlg6/4GzFwTcgrrG9f2+mdZuhF3YOdIRV5P9qnZ2y6Mi+/SmcZ</vt:lpwstr>
  </property>
  <property fmtid="{D5CDD505-2E9C-101B-9397-08002B2CF9AE}" pid="11" name="x1ye=14">
    <vt:lpwstr>duxujT5kbHfAi13KwITFX/mB1M1kKhUxmCNMPWM2p4f2O61gqzw0Xjn4Y6bhvf3uzNV2JRiSh4kfMjQHyy5SQ9rU5VqURTHF73yjlYr1rLSdNACSVXJ7aZdmfeSh8zlQMLwnmgWYPWZI+slCmMFNiFhVIc0SB1j88fS/U9hg/aKNW/rp4qTu42qw9ZIF7aB6Zm5kCgaYXmgQmgEiM1vHaNGwofpMdGbYsu8sGLwlQqt4GDmvG+vCi7Yt2kzumaK</vt:lpwstr>
  </property>
  <property fmtid="{D5CDD505-2E9C-101B-9397-08002B2CF9AE}" pid="12" name="x1ye=15">
    <vt:lpwstr>JkrulgMc7tszVXax2uqVFmcX9IATjd+Avb3NGGnoaNQT43Ce9mMEqdx2iFjp4FJ7fEXQ7kbICvpV+nNwqBm1yU/X3YpM98f+AfafnsjMAAl+u54GEewwLWCmOl+2uYYwBS6V5nTfybykrr6ElAhZI3/VxhUBLVHnFDTC7hsn8TQ3NS51E4tM1ucqDCHZwURdbJzYbC5C7TItNM+Mdg4uE00hPokQqxe1fjrn+asy+Q47ma7vhlvdpEoFBLx4sMT</vt:lpwstr>
  </property>
  <property fmtid="{D5CDD505-2E9C-101B-9397-08002B2CF9AE}" pid="13" name="x1ye=16">
    <vt:lpwstr>4ztdD11VlcTIF90wiyVFWs7sLxdbxywi/K2sLzjEtZcAqSlf4O1A/Uf1o+xKgpOPhhmZo/F1ptk/cPKTgOKICNo6wRK8ldjcQm9opYKvC3XTJJcIZ8lzlbTE0CjWEb5rhZkMn7uK5F9YAirjmB3pcdvQpEjh44Q6RfuPiv8eeV7U132kJa74l/elQZe+cVDromEORuJVbUJFhUlfIhb/WYLmpeDfcRpowLKCCpS8Nhz1srKUzkJAA84yvSzTKSV</vt:lpwstr>
  </property>
  <property fmtid="{D5CDD505-2E9C-101B-9397-08002B2CF9AE}" pid="14" name="x1ye=17">
    <vt:lpwstr>Osewm3IaJU2IZiYp38EFAzMJ/chzNm/BnDZi/AULx84pRxogkZ3vEBoe7lHsDPgFbPzZ2jyh2sgFzL76RhUyt6yMMrOzow9P0GWOjveZeA0IspW3juKFjAXRysUmCsIasKTH6FH+/m2GnMD/o3MighIWISdcR6BEY1rZ2gGITzHah2SU0CItyXujxax69n1myyv3pgg9JX/dumvFWlcuRUfETzxpZJAWvFZQcxDao0JmRJJ28AX6IlUimQV5v1m</vt:lpwstr>
  </property>
  <property fmtid="{D5CDD505-2E9C-101B-9397-08002B2CF9AE}" pid="15" name="x1ye=18">
    <vt:lpwstr>XOWD2zmQvEpcfAlz/A2ERIn9MXfOqgnwffA//m8BebH7yGTOaYCN7oZHRA+uWguj/wrO0cZ6SCa8n2q2Yvd9Eg+f2YFw7yCls+P/EBPIjVLGVB2cGnE1Wf3zrqd4xe15ymkNE6tSWdwGccGcDEOrKms6q6iXg7CVF2bKGd/qS26x6FBL9QVaIL3whSXtixlVKrM9j+b8rEJi5QPL8w0Te/bQJ5Mf28dakuov/tCCEM/nNgfzxwJhIqmbLcuzAyQ</vt:lpwstr>
  </property>
  <property fmtid="{D5CDD505-2E9C-101B-9397-08002B2CF9AE}" pid="16" name="x1ye=19">
    <vt:lpwstr>e1cob/sJ+x/u03+vf6nbTD+m2SO3ah2NUN2MHz1Hq37pc+LuH4OrTsNv5cxaM+pcDVPeqTVhnqePsp1xLBWQE/JXStIZyIYuArpbOwepwdCUqmq6VrFPMhZPq9klfy+je1MoAwvQfMiYnVoVfzdsyJDPRCJZNtJpX/DI3SXYitiBemIpRWwTmBAQ0FXJbrbZyqbaZB1aK5OD7eIxZLIXrt91p9LKb2PXGDHCNvKUvW2fX9hNtoTSSiXSH8oO8vO</vt:lpwstr>
  </property>
  <property fmtid="{D5CDD505-2E9C-101B-9397-08002B2CF9AE}" pid="17" name="x1ye=2">
    <vt:lpwstr>2tpYE5aFXBMc+2wOLsoQw8+BqNX8cWnOVShULomx/An4p1UQIyNMWcBmN7cd+zMeJ8pVi9Z8pVESdU8d5b1PP35b9vsZTSrECkGHlx4vBpq6J5mCJEVWlfcB31yLyOtq+V9gdNw6ooYBg5UvaYpDNBMYDh75d5c2XpAgX4Llazpz7akOD5WQUuaQ2QyWKFs9F/Oi4vSx6Ni0yG8w7hrZimRjiHfWuJ8MUg+U/KM4zfssh88SE3P1O55O2Hthk6H</vt:lpwstr>
  </property>
  <property fmtid="{D5CDD505-2E9C-101B-9397-08002B2CF9AE}" pid="18" name="x1ye=20">
    <vt:lpwstr>MDXOYhZDW0IIPl1ISOgGoO6gVIGGdwA7EF7SPmXkm4hP5DP2IHy+xCBB7loaCSe88wJZ5hjcT7q8R51TfdEV1ypz0AFcwJq/7ujkq+toouhmXLeF3X5BRxeDfb+8vOnuGf8omJeF9k34evy7ZsUjKkzATAp4j/I4h2Pm2gSkCHw03aYMD7jAe2sbRnYtXV+Jf+kbPFAfn6fTzc+nuoRaVU6CuIO2OMZmqbc7S0tsLIfHs3CyJXD5kXQg8YmnVy0</vt:lpwstr>
  </property>
  <property fmtid="{D5CDD505-2E9C-101B-9397-08002B2CF9AE}" pid="19" name="x1ye=21">
    <vt:lpwstr>EENWlsQNYdMWE7rvPQuhMxriBPrC9tEmfJPnIONByOuYN6n9tCwKpsmOGQLqwj5FA5mvpIxylicsqMZYW1aQ65hlY5hu1+CUf5zrjTtcHRHwcUJF4HhYQ15ndo+GOA81vWRvysqGC/kp4GT70ZpesupXsGZvKyf3hGIMp9d5BqTI32anXB81W2YtHYqqHCcQabd0KuuoUsVWWfF5/rU/03dVCpkD78qkcjLwOu2E3KYkjyV/g8Ib8N4Slrn9yqJ</vt:lpwstr>
  </property>
  <property fmtid="{D5CDD505-2E9C-101B-9397-08002B2CF9AE}" pid="20" name="x1ye=22">
    <vt:lpwstr>x/VeEjDbzydboGvlRAUROpDgo886NMQt52ghWHyFQgzNWpAn/VKiYsxKlcbn7PbNg5nEoJtoNbsC2a2EMipUipdfR+dNklFO7hespa5Y+3ihjyMAzuNjvMNkg9JEOmSW2CqL/720L8+UHxu77Bmp4tjjfKegqN5FvrxZw1V3vNN5TV06KV7otB7oQR8Mc4Ol8cv4ozuUPLc0BZEYIBWcenuDr1HsQBMGhvP3iBedb4Y+TpaN0ls8w2EEtTNphgF</vt:lpwstr>
  </property>
  <property fmtid="{D5CDD505-2E9C-101B-9397-08002B2CF9AE}" pid="21" name="x1ye=23">
    <vt:lpwstr>VpkSEZXLaofIP8+pEOF6dr/dhSNbhFmyB+QWTdlTwkviUiT8BcvqjIxdDFcjNezq6E3+RGMZ2U5yKOOofjCt4xctM3d0MZ13idZDXswcOeffKEIZPGQVB1JAtHX+W0gbC3NTvxWOr35uvnWe7uMjH79HU+mIit7wVi9+5ENTu47w3p3xv6bleGERTruP4Fz0luUxQ9rEZ1Aj9ibeSsIUlzqpbT8Fdcp6R3JsYVXCJXlYEFWs1JyDt3Xcn30Xn+p</vt:lpwstr>
  </property>
  <property fmtid="{D5CDD505-2E9C-101B-9397-08002B2CF9AE}" pid="22" name="x1ye=24">
    <vt:lpwstr>j65jHrfag2WCdFSiIJg1wOi4AdRs7Rebf4fZNOaETuie4Ak87fV1zNoqAj8lkhFOyKCMtpxSWRPHB9YNL7n5I2wiqgjk8yiAnKk0Km15Gyzzy1FrdWBV4qIK1zuG1f8eDql20xT3RoMdAdPl3VGVxFE3x0ewr/wL1cS5xbSW2sxx+542j4kUXuHcs7m/XrZaMs1R0Aqnhlx26KWXD2v0kL1z8gdKZjFcTEbeMRxWMKRPfe6JI6PrrVYj0PJc4Un</vt:lpwstr>
  </property>
  <property fmtid="{D5CDD505-2E9C-101B-9397-08002B2CF9AE}" pid="23" name="x1ye=25">
    <vt:lpwstr>jvaDGJ7uvGxamoul0JTPl2Hf66MaYtxf95alVQspKIedmkOUyaJ9pCpWW+/5bRqhLnFXEjoHPI30yfPFER0hbXRO9MYapsDzN3eX3SX88wqhUq89NQZ07OMoLT6YVHAzkpq90kI3q31qKHm/DiKpTV7nGxk3luDlnqHMe4OsHSwGqUChRwH2NqWWKyTb8ecxn6irVQ6Z9/bXd/hy0Wax/XdObhNSVUL8NXJUtPJsBnWdZxip0n0cOFMOsxowgGB</vt:lpwstr>
  </property>
  <property fmtid="{D5CDD505-2E9C-101B-9397-08002B2CF9AE}" pid="24" name="x1ye=26">
    <vt:lpwstr>AXdXy8+qbCv3CmuCFiOnYX90KGGwmiqg2eX+ZN8bKiqlxm12AF0/orD6Vnth4gzsAH12L0CtdusaxQJTm/zHRtkrsNoafZX2BGHRnkc0Aq+U+MSNES/4gW+cN1UOLp7IqMUEnsF5v70/IBE5qVG9sM6MKh2Qn6S3A3ZAazuyfWXzEWtSk3cf53Do4lVLaAXC7WLZAep/7CnLz/3KgQwvy5QJdqLmhNPWoOJUZYUZQxbFPD7bayyOpvb8c0dBRzJ</vt:lpwstr>
  </property>
  <property fmtid="{D5CDD505-2E9C-101B-9397-08002B2CF9AE}" pid="25" name="x1ye=27">
    <vt:lpwstr>r1oCYZ7z+JALgW2Hl5j/5nPloPsfmK1TbryDpdT+J1W5FamKOCZp7wArm0jbB6gNuq6KD+gpa9M9yzOXxwrOqCSgfTWOaelw1FfOECeiBlu8q+kZ4zG6/SKQMvvvMO33VuCpggKQ6KP05VGSwHA/yJ+9jY1oR6GPYwXWRrfwK790LMPdLS+lB5qcLOcySxo3QYl1CJ81+wOm62JDMfhLwx+L/4L/37EgOrlRnwscs3dYh+gavugwLb9NtmLIkuh</vt:lpwstr>
  </property>
  <property fmtid="{D5CDD505-2E9C-101B-9397-08002B2CF9AE}" pid="26" name="x1ye=28">
    <vt:lpwstr>k69ETW7C+rdM7sogmpA14PJfcUYyWdLuKTwjUwWP6YhE5uXSvQKijalnfujbn5alFhr++XOXh+A2DqUxN4p4SatHu4p/rLWFFBOkWuAfpa0w2ZkP4bFFoYDugcuYUOtY+srp9EMlRptsaNIl7zLhSuAq8B20FgLfcNJkTbLWwTZROf4rR3hHorHA35f9Q0o5jyXzvl8rqNntwXQ+rutoAPdHg/JblVPzbTNeSXSrkJ+bwcEbpMQ5L1Mrg/qMAs9</vt:lpwstr>
  </property>
  <property fmtid="{D5CDD505-2E9C-101B-9397-08002B2CF9AE}" pid="27" name="x1ye=29">
    <vt:lpwstr>JJ4IdkgklP2Ufc7G/xwnpUDS+v4J+rg6hgTwA2Uw0cDO5/4q4TAMadXAYciGJXKmdR2CWVM1HqHnBeAABTREfyHBMC8E2tdLNdzeg4DLn0dc8P8M629G8CZ6sHEaFSEAwr4tdYRRc4gZ5r611hyyQ08gm74MO4/bdFoErIdMwoDojgu58pnDCn8kBETmAWJ9b5X6qPJTsPVfFxRhDMZtQp4X5bDYW8gkShAom3KE9IUzC1fINlWK57EI4MWZJx3</vt:lpwstr>
  </property>
  <property fmtid="{D5CDD505-2E9C-101B-9397-08002B2CF9AE}" pid="28" name="x1ye=3">
    <vt:lpwstr>WtaZwYhkNUjy2LdKDyNgljrBFI5Mj7L+mOMy8ZG75eRaOqy/oIf0LepKKzoS6YK8oUa7C4+kyFwx2huzKmO+HRLhO9HFyj3IpfTucKy/FXQ3z15Ip18NEnFuMKkxXlCTNqVRXMsoAlurRSYlGFOOz/ob+QnblMQGNm+YJL5Ue69UaYfKnGgsC8s83CoHBRC1L3/5N5EGGLfPPPe4GajiB2XgaA74k/GOdNU/vbU7x2OXOEhMlCrNwU5w32TO+6y</vt:lpwstr>
  </property>
  <property fmtid="{D5CDD505-2E9C-101B-9397-08002B2CF9AE}" pid="29" name="x1ye=30">
    <vt:lpwstr>Id5ABkALjFD7HbIzWi7ZRGT2+g352rb8gtnFx7QeKxqsdIf/14LottAp1lpb9aZrbAU8OzvygN1HNHgvgZr/PNQ0moRkKdgaxVIFFSZjSMMq9a1wCdjtePq54IpV5it7snGU4FF5NJ3zZtJQM5ujyb2v3msb/bwj9VOELS57OnYlP2F/K++vtVP0p+tRrm58ivNKOCO/3GfB+0s2YE/F+YZ/YnAb/3RiwO/tmBlS0/QUqkwYt15wycwctL3480z</vt:lpwstr>
  </property>
  <property fmtid="{D5CDD505-2E9C-101B-9397-08002B2CF9AE}" pid="30" name="x1ye=31">
    <vt:lpwstr>IS0jNfTY5yucQ4aZl5Sx7S1tKUbHxdRb0E5bMnQDYeKvP8l0UE0eA38fw/WR0rEJhlkU7T1VxMEWEhDT4AbvAHzXyeqg8/KGXyZTE2YLyVq/qnDxFIrIvgrp8p3mNTAzvJxC7fotWknpIHle/KxiuFPLo09I59pnWiFsrqEiAyCHE0994a8Mi7wN+sHgEK/9s/EZKvrMDg4OKJytwf5qznsy/R7yP+MI0gU6I0Ri0HujeID+S+V75KBx/LzEc5s</vt:lpwstr>
  </property>
  <property fmtid="{D5CDD505-2E9C-101B-9397-08002B2CF9AE}" pid="31" name="x1ye=32">
    <vt:lpwstr>V+xx+MUzEGtbfJLjgmwKMYkoi3iD+eL8glr5yTAoWbDCPVeuc3ZUFfgPTpPrETlqsU8HerbIQrWfpkJ69Kq2JCSyBNYjWBEdrah+4a469g3DG3x3DJzaj0zEWbg3Ui8lRJTg2izNIwWWOBFF3VRjzO+q2xv9wFs74MjGqitqYgDmpmJF0d/3HodaEch9x5IdduOjgyHQCosOlKzxVnGkWqH2P7v7wFK1cEobAVA3n4KmbCSqjlWw//a72MMPOg1</vt:lpwstr>
  </property>
  <property fmtid="{D5CDD505-2E9C-101B-9397-08002B2CF9AE}" pid="32" name="x1ye=33">
    <vt:lpwstr>xVoGywDamR8K3NtwM4AGTae5klVRxBmvpad25YCw9HC/YdIe/fVoGZW+sC9Jx935dPVHOn0X0+RP17wrDqKCR2716pX6L4vyZsAsmK9Lcr80EkpIGzhqqPbWNoysWgapLeW4ja641yl/AoXzPO1bNKf//ZSo/lqX+dtXjC06KZy98Vas10OC4RfSW6qPI2u22OSsNqT6qwWdjj88R/kL4rtQxyCgaQg2/W/WK2GL2C3YN8y92sWERtgsBLaNtWd</vt:lpwstr>
  </property>
  <property fmtid="{D5CDD505-2E9C-101B-9397-08002B2CF9AE}" pid="33" name="x1ye=34">
    <vt:lpwstr>BPyRkqnspxoj9QOmLDxEsMtKGmG6EE8K2A0UuBwij5s7Zk+VqZL2C8Tu73ITnAPkrsd7jLxSAI756GkqF/dPZXDnQHD3JtII800BKgAsFseAVUbuG9TvBTIUqV2+f7JvvxXjz90/LBuMQiwqIr0iHq20h7d9djpMGeE3Jglv2D1J+9O8gBX09Ho8KD3/Cjc+80xZdmBINPoHco/00go6c29b76L7EFUhWpfuvpA928oRPqv+p3fkPbl+2AvuXvV</vt:lpwstr>
  </property>
  <property fmtid="{D5CDD505-2E9C-101B-9397-08002B2CF9AE}" pid="34" name="x1ye=35">
    <vt:lpwstr>69n4+pFGlzmkSlHjWoVV3VX8GNfk28TqWAE52vf4KoSLofrKY9UlNe8b8bHHxw+IRccLY+Akn2QCLyPqdsGxoAAYzFYLfbzArCTfZGvo4VR/JZsUo933Ipo3hSh2yCsav++v/wvhZTxJGvQoAv4oBxkO43bJZ9vxgIvHu2aOzXRJmtIZkPxdpHxeXI3mBNx+4yeK6Q/2zk4IclqFUFS8DQ3bwLNmEDNLEgPXILFFpZjxU6LJqF19q9HTvsWNc4I</vt:lpwstr>
  </property>
  <property fmtid="{D5CDD505-2E9C-101B-9397-08002B2CF9AE}" pid="35" name="x1ye=36">
    <vt:lpwstr>WpgVcJf60KEj0NXB9tPSBFc1qVxBTsVufqGU0mkk62fc73ajR83ZCRjONPBL6GOE1Ya9lFsZgK05Q6aotmV+670k956VARQqOWdn4ChI02wZtFBbG5yA7EpyHxx+03dA6n8P1j29c0R81fYfA2F7+K5X62LL4XhxnakDphE8bbksQ81iWU75JlVlBm7u7QYAAbupEVWRjjfxJx5u8rb2eHNoAgb9rfmm9InotfvL1r+LAn0dxt47dzitoXRFHua</vt:lpwstr>
  </property>
  <property fmtid="{D5CDD505-2E9C-101B-9397-08002B2CF9AE}" pid="36" name="x1ye=37">
    <vt:lpwstr>do12qqNfCqS6w9tFuu67WU4ocG0e3FvKHRT0pEyLwuSTp34BPMFJwXjaBqzw12ES42J34N1AvW/xEgCdGhOVp07pj4P9uz3M2vLxB6JFwZvHB3gljusfSBLDwdYuV8VbQRDP+uqZ6tYOKQnWC730r7PgH3zjDD95uIEiLYBdWpT7hfuTfa0dtFuh2nqnz3PplPz4xhX/Ct2k/FQ9MKO2Ci611crJQjmHZZ3j12VzqrB0PxdjMBjhVZrp7SF4SXa</vt:lpwstr>
  </property>
  <property fmtid="{D5CDD505-2E9C-101B-9397-08002B2CF9AE}" pid="37" name="x1ye=38">
    <vt:lpwstr>sgRigPUIrMIXgudF6ZqMDJS39X8vSDK2qXP3GF8FdfvroY+o1vMJQFAiwpKi7hFn0cAqucNDxrRePg8mqUc8yIiGHCj9Wtkv21hw2kWILKQJyeCLiTEx4MosnztNmCbsVmlUaTAB03M04pfsuvsqN13XCixQy3WbD1b48qt0xxPoZHNrjtDExeOzTgizzhe01CNiWPXVJV92D8oHHr22fsXDtPlXYut0FU8fIlc7NCz6tk01AmfwSF/oya8KfRd</vt:lpwstr>
  </property>
  <property fmtid="{D5CDD505-2E9C-101B-9397-08002B2CF9AE}" pid="38" name="x1ye=39">
    <vt:lpwstr>aZ6zldjJXnHKibqbSb9CQzvgUPvTPbEIbqZUWPEslNOYTBIoyzm/QR2ByKO49zNJYQzlGGJoqMT8fcEN8Q+ppfYoUtQ1Y/8bSc+Ccr79qvfo7LaR6eAttkOVNwEzA/uUjHL+geoGT970LrT9o+5d+HHWSB1GkTBqbmEnVnxkYSVZ4+SUqL705Ei427BT6+/LNX9giy8JIrLxi1AsVGxif0FndM+U9aQT/znKqI91eXmt176gNeAqQ2Rz7vY/X40</vt:lpwstr>
  </property>
  <property fmtid="{D5CDD505-2E9C-101B-9397-08002B2CF9AE}" pid="39" name="x1ye=4">
    <vt:lpwstr>BK5fww+rT3+MNhIZ/cuFu2dlBnXYoIkYG2CyiSdq6swPVlHb6DULS9SNIDA8jG5JFOPwvuV1JdFNeVjDq0ceoc/hifzlKjv9vBKEeTZzpKlUTSrLN6aODxk9a/9wWPGmlKvDjOVwiFhV27xa9HCJPEP5DQQPTme+16sYNCY4P7Dz3JvG88bmCa/h5/BTvfywoYcsI6m5N3l/6rORrDEmhMTd0lm/QQ1TkrYcJ4s8ShRS/oSvt140Pk1GKJlQSRe</vt:lpwstr>
  </property>
  <property fmtid="{D5CDD505-2E9C-101B-9397-08002B2CF9AE}" pid="40" name="x1ye=40">
    <vt:lpwstr>66okoELmjOVIiMt99WefPRYISQrwUv7uEaSE2et3+rEmexxUxw+QHUASoOLNRok4hWqEO8mPBi0scDiC7LWInX22/8ZDN24XWMJWt/3LENoy8b2KXeXx/J3db6P9Ute5LcYPlceOX/fM0oqEE2fUIvOzTv8HXSrv+oE/0uMvEuvglsbXSaJTRQqML6JSEQZq8FToF1nRC7ZoODVbpNxDVCn3vYXOpTwh6FiTKtbGqYs2bE1xeOa2cUgfwS5pshA</vt:lpwstr>
  </property>
  <property fmtid="{D5CDD505-2E9C-101B-9397-08002B2CF9AE}" pid="41" name="x1ye=41">
    <vt:lpwstr>TTFf+XWEf5aXyrtHFA3vRCugiBFn4u0jhFPxBepIbq+ZmGs5k0aUIu2wR4k4+Gh9k5uGII0/9TgGxxj+FN5RjIgeW+OyMG6M/KZb75pB8RFX5cgOTM1VhmFRvTIVbAxYxTr9J6e+YKHwyUNSN72ETSn3a+JeOP/X1YrIwhSxSVdrsPdoffevgmy/b6sLmHyg36SC1iyFTMHqMZYHicXZUb2BUvAftgKO6NG8WuNUPBVONUhnsQ2Nn4mPQivcav8</vt:lpwstr>
  </property>
  <property fmtid="{D5CDD505-2E9C-101B-9397-08002B2CF9AE}" pid="42" name="x1ye=42">
    <vt:lpwstr>rAdzsV4nX92vbEknKcKT6JvQZD/mJrXBWwVzdhWGRhtX4K8gcHyqe8SWBTZ6PpISEOWkEKppmnP5dOXLmm7gYO/QS+aly1gMjskbxxbBLH2fS5hFmdbn11jaq/A6O1wbWUP06XO/vDhMZLBVnCCEV3jgmrI6HozQECTx54VodxW/z3He8q33f9khCzt/v+49FGZVc9cjYZnDeIoo8TJl7yuPIFlsufHluD3qJKi46ccGU2YHT9I+UcDNnoZwBmN</vt:lpwstr>
  </property>
  <property fmtid="{D5CDD505-2E9C-101B-9397-08002B2CF9AE}" pid="43" name="x1ye=43">
    <vt:lpwstr>73Q4maKTAfizbTL7ZEbYYq53XXA/icVLH0bjpGho7RaWgxC3pYPC139+loFN3OHAeq6TC13v8h4EDruV8hyFZNEL94HIVfQlMUxDUBBsYEwoFvgFPIJ4glE5cbNVw+Imp/aj6HCDnoHdJ/iCk0lhhbM9xJQEe8N8szQFxyU6Abe/+bopBNe0u5MSUzlJOctATvkCANyd1y/0XOBB5cJ4gTwZM7U8u2wk4E2TXThW2bg3deYYLCTcythhp6xqb9I</vt:lpwstr>
  </property>
  <property fmtid="{D5CDD505-2E9C-101B-9397-08002B2CF9AE}" pid="44" name="x1ye=44">
    <vt:lpwstr>/CNdcnoBdjSPdm7HdOGllVYD4eVSo+TKwYNZDuSVPyqSe58TKqGLSz75wyX9Or4EmwroXefc6Tp6MkCa7TQx9gfqhKzoaTenzND4j6vyJ/12wQ3rsrHAmUF+NDd9vHfYgBdCg7+yomqMNQ5KBDyoob4XFjN+IMaC9hCpULSWLkWdpp70KWfcZYSF9m4sr+wTRS8DN7q7YCB5L0CPBqABsfBbr61ykLViqiiJkOR2KOznOsfaKHj76tEnAvCriRL</vt:lpwstr>
  </property>
  <property fmtid="{D5CDD505-2E9C-101B-9397-08002B2CF9AE}" pid="45" name="x1ye=45">
    <vt:lpwstr>n41FYv7Bv3AhhzrRrOpqA8KqaMV22hs/LBsfv2HYB9NrKk769QXCcn4S9+dqhy3Eo2qL6rzys4Q1vuHc4UU02Plz57jPSH7Js0hsbL1EnOBHj81+VjxPL045yace6/tRmgDzdPiR7VIDf13rfSUDcNsBRgFu8LjNo0vYAyFcH9Ydt28r6UdPFAW0zo/G0S6iNxx0VT5ft6Brv5nww8qiP6nsA8V/TcDv2Qw66Cnh6Zc/fAoG96zV6Qjh3ynGFXp</vt:lpwstr>
  </property>
  <property fmtid="{D5CDD505-2E9C-101B-9397-08002B2CF9AE}" pid="46" name="x1ye=46">
    <vt:lpwstr>Nq445plYjZMvaIfvcSBfDm3zNt1+ZJXtbm5T4+yWuyaaYgUD0eyPk4VgDFR97D5CiSB9ZXqz22/UjmGmPrqRc57rKzeMwPixnRGibxN5ap4+3zT+WZlElBxXJjH49vJ6dqxbRFZCNWhu0oAmP9PGXkU6UtpE6u46v8xPNlEQcwAwsLsofXxnDk2Pz0je8NZEiQExwQ4yuD89iL7qL+oxMQqfmK4Ddo8ZQeNPd8/Omcee8hfeCVNgUs+3Oy0k+TN</vt:lpwstr>
  </property>
  <property fmtid="{D5CDD505-2E9C-101B-9397-08002B2CF9AE}" pid="47" name="x1ye=47">
    <vt:lpwstr>sZmjiZ7tCEnmU+3Tn018OwuYPsSPPkbGcSkeYyCGvVM12b6d53owMhvvf1H/FFSp6GHITNabSn3fjsNP1lKYbdWYEgdVcbmTCpwyMmQIr9esu7gC+LNEwJGPdAPQknEmalSvfHs29fNDKOzQLJW+Eitsuo/tuDBw1GS5NwJU2gDaOU4f4jBjOZY2gSLEp7en4zec9Ps/OEXfryJ0kIBgyF7j/B2NHOdB7P1lfDA0h/mEqEIGWc9Dx/B3VECS6Zz</vt:lpwstr>
  </property>
  <property fmtid="{D5CDD505-2E9C-101B-9397-08002B2CF9AE}" pid="48" name="x1ye=48">
    <vt:lpwstr>4eQvJucG5hAgOHkbPI6L0P9QXeHf+KEYmTG5gSsFKVaYE0DWOM1k7JQRXJgFrZktHZrUOKK8Byxcxuz/ik4PEq1pKhWeKcntcVCWlNMbSgLcwTLh/yytWtK/5JD0DDaxpabib8x45tf1m3RBmAY06+omu70mkl0MUh5sGyLkocIr5bVP7bc06zRe4SPUh1gJoTNfjExS4F6+gBCM6dhC58/Bxpb0ji+wpci40Wiw8NDjAerviIQQpKBkoSuSVM1</vt:lpwstr>
  </property>
  <property fmtid="{D5CDD505-2E9C-101B-9397-08002B2CF9AE}" pid="49" name="x1ye=49">
    <vt:lpwstr>njapp+DdHuS2e34ipwYe4okvk0l87D0hRRzht0dC+g7enIb6dP+EL4qIfgmzeG5TgzwSdeewcUxgZ/XyCvhJAyWXG+aFs7/H0nwdTA6f3qYSKeXl4zeGtynej3a/Vh2bwDsKOw4MEEZzT0fETogD8suJM77+lb6s5SddyGARO6Bqt63BYI2WRO80MaXO7Vvxdkfs/10MWhU/nPr2V6xqJXMTk9K+hf3A8cDu3k7OsWZurkx0RPTkvN8idUM88bz</vt:lpwstr>
  </property>
  <property fmtid="{D5CDD505-2E9C-101B-9397-08002B2CF9AE}" pid="50" name="x1ye=5">
    <vt:lpwstr>2CqOy2D2yNGVF/KSmpYacpdiaa3xJA+oe0wZ8m4LhRAaKaUXedrujuYT2Ig0UfBkH3mCLxstcAOpfOAQ/U/E8r4/cMwFkPAzFsf1NyxFA7LlvQtDHzWvg4/XzAqfBLT93psmIuw57gsEaQZvhoY30UV/vHqZuBG5Wh2p85JAVdnKoL5nS+cXkK1KRmAz+Ln6R9rwg3egBfjnho3V5eHOEIL1LHsU1Edzxm7w06iUVDnILady/hSbyZNXzJiMnE7</vt:lpwstr>
  </property>
  <property fmtid="{D5CDD505-2E9C-101B-9397-08002B2CF9AE}" pid="51" name="x1ye=50">
    <vt:lpwstr>VjsnuhC3EGDmwMDazTvuwnFIKJ+H5ZGiDrIX1y+4CPgVEvyh9a1tL3yh/ZKzjjshUfq4EL0pZkGXsYl7piH4LrncyPpY9Ud2uesr89Olh4v4tN5c9q5Ig3r62ZHXgtqYE5Qtb/H7NAKS0VQF4FOJKDFe/pcTqZb/5nww4Rc8Zl1+qKWxD0tfyp5rrJdw9aTKw7iYigkPPHISrnjf7CrIrRr+qDuIxSwHN1WQM8aV48t9SFNKWmlVOS+ppZ+3mde</vt:lpwstr>
  </property>
  <property fmtid="{D5CDD505-2E9C-101B-9397-08002B2CF9AE}" pid="52" name="x1ye=51">
    <vt:lpwstr>H/nwY2ulFK+v+Tr6efLrssqh7EY+TEG6iCx60aAecT/9oIBG48kS3BpLsrxKJ8wjbVgkVpKyN9cAoaTJ7vZ93GVbrW40A7Ht6QLQxBp0hcENiQaBZ3wIv6lcf1jRMzxGTuKS2DJsAudXss+Mc15pHKndjzXktZwudoQVsNSf40DqEie3n3KENR6o3ZXIk272/x0NNX+Z/h1Yb2ckRPwlQwoCv0qxGO1A4yX2ZuxhQ0WazBi8JdYoAMgVN1mSYGI</vt:lpwstr>
  </property>
  <property fmtid="{D5CDD505-2E9C-101B-9397-08002B2CF9AE}" pid="53" name="x1ye=52">
    <vt:lpwstr>X9Xmqp7hOvjXCv53lRm+sKPVu1/xxHN1io9l963EqZ536e2osiUgqOYtfI+/3Y5a4WtuU42koEAzQtmdGR3cS9ECsrTXRFhgx0Q40QfgK2XwW5d90yUw/DSKQJJz0oUTtTUuKF3/0F2YFYhtiiyObE4ZQvpwHnl1+jKKq68Ukx9+S+lf4ZoI/tzak1609Rt7VvuLuroNPA/7LxyNTSDxHFEDOpjTvinue8VYGx1UoCv5cqtrS0C1EaIAyEHrtJB</vt:lpwstr>
  </property>
  <property fmtid="{D5CDD505-2E9C-101B-9397-08002B2CF9AE}" pid="54" name="x1ye=53">
    <vt:lpwstr>201r3WVuUSV7ISCyfgT5I7T/RXp/01TEqb4JttRw74wy2R+2E/5aAjpBR7cYBilxh8FrAN6h42w+kugLI3XhekkxM0TStZLbNE/b8Z5n8EdbRj5yKVGWA94F5MxM/3ojaMKYSsCGClATE2df0arnI2pVc1RrHv4vcRKmz5aJwmAVtTpRNgF3+5Q+bbIDzIM/Oa8M1NM5vtoFEQTakfyE6Y40rOf7KaRNeH/bjkhjTHew3b2CRx/+7m0UWR53hNS</vt:lpwstr>
  </property>
  <property fmtid="{D5CDD505-2E9C-101B-9397-08002B2CF9AE}" pid="55" name="x1ye=54">
    <vt:lpwstr>HLG0L5wpX2Fmf5E98WYYnqh9JNRymV0ahPEaZ2JR/BVrRAujPtsYz50XjJLA0OqxK5ofGzUJM2uG/b6zzWSgaktHsR+0eAB4+CadVN/CEKiO5dDy4KyqvlaBIkX3fqcM9OX7hwMypaQ6NONVWyGwmvTwgghXqzkyjooY9AeIG4NdXBOEhNEDSUCMKj4e+kue+mDQ090atP/xJhsSrtlQEyE39wWQa8cklX+8euGhrJsLrKjwdsPK2kqPFn9DHnb</vt:lpwstr>
  </property>
  <property fmtid="{D5CDD505-2E9C-101B-9397-08002B2CF9AE}" pid="56" name="x1ye=55">
    <vt:lpwstr>+sAAk9151zdIDD49uc0vUf+V3K1VlDI/tEslQQT3uhATyh/UpCOk6R/rd0llhuJMoxZeMse58uvk91XXejdRfMCRtPUupUDe2a6oL5R3AsAnA4PQDHusZ9n4cy5lk+HEGhAVkdQ6G3N7hjDiU+dthg38ifJA0aOfw6fWtVJ8sSfanfL0LGHz1PNgvmshgxOi6kzsXo+o7KF/3OW217xvtNgMVxKIeBgkw8YjZm+gW3//gK7abSz/0lHXOx9UGr0</vt:lpwstr>
  </property>
  <property fmtid="{D5CDD505-2E9C-101B-9397-08002B2CF9AE}" pid="57" name="x1ye=56">
    <vt:lpwstr>KdRG8mo8z8UzvJ0y6qpsrtelRZUj8OmzmLvDCRrLIgH7aJBIcXXx/CXDSf1pwcmTQGOLNt0JBku9hZFlqvnzdKTe2Vsl2ScMg4GLqVnOY+xWn/ZPqKg0So6XmkrOqydVh6FeiUXpu9tF7o/Gdh+e5wvxDxiNYSEntlekUM250SswRaO+9gB77PiKMrg8xCc9IGxDgHj/GCues/f8iBf15li+qVTDoD/FLRx5Krz1jxZyfxxHDSvt4HlIjyq74Qg</vt:lpwstr>
  </property>
  <property fmtid="{D5CDD505-2E9C-101B-9397-08002B2CF9AE}" pid="58" name="x1ye=57">
    <vt:lpwstr>ZSG78Jul772/cQN6o/BZABdEFFcWj7b0vxdpmENVAr8jF6v7nA3nwh92sUuMp3WX1rKcLZz1mwFaIrKzDfqbJoelDrHPsBycmspL4+Hroryq7MPrQ4NZY/Vckd3F4MzrI/JmKpIguTsiWQ97o7tgeRMm32m4gHNpNy9mUtecTE1wik0xA79NLsYTDXCwLPvnaCXejcyEfiSWiZbqfvPfwtrZ+eYVfFt9vgNc6ftZPyk5ElzgfwEr+7Kv1ZpZpTa</vt:lpwstr>
  </property>
  <property fmtid="{D5CDD505-2E9C-101B-9397-08002B2CF9AE}" pid="59" name="x1ye=58">
    <vt:lpwstr>6kDxlgpVchpri96/2K6gBUXQ3rom7DUfDWFVfE84vpX2PXApKYSBuhhar/m6E7At7X/0n9tKe2VATJ0Un7kkbrY9iM8QjOs3D5xLHBuJA/Do6sN3+xzh90DVjru7MKyBI8SMb/YMAWsJe29Pozz013rE8HP8/LPmQm8KUxhtD0r41C5KsKnKApC3XSUUYpE+uPU/AGjoxmlkiWkrVBfKTSE1yYFOOpk7IlF5SPi/8ohPXK+sJcREDpg78WIWChD</vt:lpwstr>
  </property>
  <property fmtid="{D5CDD505-2E9C-101B-9397-08002B2CF9AE}" pid="60" name="x1ye=59">
    <vt:lpwstr>1sOjyN6u1fekNYaqppE5YYlfFtyztT9PS82DMeGwdcO6pcbdHWaxVNW6tsY1Fzhlpb8ouabOMhp4oAK59tXIJ0I1tF3wINh9hC1MG1h1bf6Od04LdPUTX5Le9sASczvrwEA8rtnTu4VQ+cGrYuq1ZeOHpNUpEK4pLbbxtWPjYqGglBuL2IwejhovL8yKo7FLEH7LpI9FjJtVTpldyDMImYub5OF+tJnnKRTIfnDG2mr0bH1UClcVufcmh26rSu+</vt:lpwstr>
  </property>
  <property fmtid="{D5CDD505-2E9C-101B-9397-08002B2CF9AE}" pid="61" name="x1ye=6">
    <vt:lpwstr>pu/DdgE+arICQc6s7vBnKEbjV0ECv6qUmzHa+sMhwhtCkgt29CbjN8gWlFErbJrr19+r4uXh4Xm1g0p9fhtCzpnwR5Jrn+equboefGAy6ErDM5YU9cNVNNsC6KqUubJfpRCVaPvJ+IQ1nGJGS/mHgWPxWkEMvjXnas4Ia7rEXlIVWDHbbl+tmQjo794oGGksUg2c4l2NVxmRc0JV01OKGUlCTjYed14UYnDuC9JFdkXVooQ1qdv9MibCA71kMOM</vt:lpwstr>
  </property>
  <property fmtid="{D5CDD505-2E9C-101B-9397-08002B2CF9AE}" pid="62" name="x1ye=60">
    <vt:lpwstr>SQ2qfAN2Xhqu2EHmsOgBlf4Pqpt6NRqGXloVl3dtgrUMq2rKRTCKWoc/3bJ/JE+a0VvGK0jl959jXgBcQX50q21H91YXba/8jngv79TE0hS+d943BbtZoUKSMWC3kmmEZ/smSYLcqyn5jDn/vVZVJ+bRw4f7tbekY/zAcl3NVW6mjIL2LUaJhrvw/CR/2U2apD/TO+Pc+oWL1xpevXFT/gXXStvOjBD12AxusDl+91el+KQSRNg3SR6+6AA3DAd</vt:lpwstr>
  </property>
  <property fmtid="{D5CDD505-2E9C-101B-9397-08002B2CF9AE}" pid="63" name="x1ye=61">
    <vt:lpwstr>wCA+N49Cck9sG+rSLFvMKkVXLlc5fIyDIc+ev93Vm4CKxmiNW34mWyryljnGEgnq/CasL3qb5jsWqwpeGdngFlOU86DymMvkrJDVkYVcR+0y8Iwj3QsX4iiK6uVRN+ngLJe8P7WZBIfbPcznp/J3LSf+g5BXDw4MURaeSHzpbVroW+tU1BXEJgxhc3TsUzrgaqpuIgeBWZyvLbA7OqJsn7mCrv8O8g8T4SwD4gmUqiSsy39ewie1D/ZVUiWqa0M</vt:lpwstr>
  </property>
  <property fmtid="{D5CDD505-2E9C-101B-9397-08002B2CF9AE}" pid="64" name="x1ye=62">
    <vt:lpwstr>FmvpAOR/rdOZTXn1IelS1r7E8ARc/2AI9ZhSDfjsUBCM8hliMPDBfzfylQnbbaOosT9JM6XYflTvehBhzSnUvRbVOuNkBN0Kd14z8FuIB4CA75ONyIoF+lQMuoQkz91kZ4x4TXwKi7/GDrxXI4ej3AQNlVd0am5oui+GF/4E6a7fD/2z3k/TmI0FZH6LH8n3wR9qoGd/OdIrLOwnz3eMegOIsZdJbwmbwOZFF00hnizkVxyNWCCWRQihz5t0d2A</vt:lpwstr>
  </property>
  <property fmtid="{D5CDD505-2E9C-101B-9397-08002B2CF9AE}" pid="65" name="x1ye=63">
    <vt:lpwstr>ocjdGjwLlnMRMrEizKCrSGJPunAACvcuhjOTsxig+5UJQGZnxrKQVhKZgwb3ncC2Kbjv7jg6txyAm+7cu5s0eTc9m7mnZHWT9RBO/uqZ4rXHDec7invkx0BWckx2JmABu13Nwbqp4qH639rp3iK3qGiw8VQnITsGyrxFbyyhDHtcAKhNkketm6B3nTLme3MSePgRhXqVsEsehoQ+HIUYSONJfELxRN6R/XJVJOIX/9/t3qhDtckmj9ECCCzO/KR</vt:lpwstr>
  </property>
  <property fmtid="{D5CDD505-2E9C-101B-9397-08002B2CF9AE}" pid="66" name="x1ye=64">
    <vt:lpwstr>Xbbi0nnEzcKv+VukLe6qjO3E0Ik7XFZxX8LyH4IAV5IOIuu4y6/AcqzB4+72iHXOqy06DhH96X+56y25sv4mbXE29iXUpupXoZYAbSiL5z3iSH0OcuUSuO+hho+PJjalWUvLNSgG0QmdOuVtYcb+4vnzj+oFw0qfBkax/4zl9ozJ1CYnnbfVIOHIoS2jknMgaZqKNPKzNfXlci8weAyCf0EJZN3ok7nAWNjsi3EVSEB5i23ROQmH1JUs7MYn9Uk</vt:lpwstr>
  </property>
  <property fmtid="{D5CDD505-2E9C-101B-9397-08002B2CF9AE}" pid="67" name="x1ye=65">
    <vt:lpwstr>5YRfq/jTpx/z/kNmHHXPXGYMdQX/4D8MEpUmZr9Kd3R/MKnudoQ9ab9KT++Hca9wV9iQyrKgK+bdJkgzdfKQsstM1oWSr9Lnambt1c1J6G5KmblcZ+ppMh8PHBlqZEIU5kfsH+8ZoHHpaHlbVVt80kXVRWFziJwP9LmZXpbAqcKzPPaJTgqwYPNTvARdz6NKGLk3jhbVFDfQ+DhOq5JumL7pRakHdKOnR1Z8Whn2kTI4PlayWgfH91hjnBI4mUL</vt:lpwstr>
  </property>
  <property fmtid="{D5CDD505-2E9C-101B-9397-08002B2CF9AE}" pid="68" name="x1ye=66">
    <vt:lpwstr>78Uf/s0k16KeG2i4s2/8acmZtbOuCyv5AkagxriF8zLWi43YHRuTWevRVp52MJQRDDaeInWWto2+tYSjgn+0EjdAeTCscnoFUTgHjhDf1EN6tDgFzM/+VTu+WryThO2SGkUgvNtW2PqTsL+t6Vwg/q7E7Se/aeIyUR7f3r4Ky1nmW3KHpBFLgVp8DdXpwOdwguV//znS4jBeMB9l5rziIh1WrQdtKra7evAm3bHqp5mQhRWnJxBWdh27pj9MUWe</vt:lpwstr>
  </property>
  <property fmtid="{D5CDD505-2E9C-101B-9397-08002B2CF9AE}" pid="69" name="x1ye=67">
    <vt:lpwstr>EXzICChtkfTJ1MIJEayZW5tyZnrI62exuEejXfMzJgZJSoaGzOK7xSGtHY+X4pzsSdoLAKzbnRbm3Jcv9ZOuvO1NPmwH4NJ6L4PnSyNBjL36fovPO/St7tQYbScsf7SLAMDYaqAQo1BvvkEH8rrBGejrkL4HVvb1/5Ag4k62v2D57W4u5PMCdCII9/xBMVFTiLWUuv6C1fIpF2ttTCIqpK/uWdGx7EEbPiZrkrWi+dJZVZ4kYiyF57YQ/tTjvKi</vt:lpwstr>
  </property>
  <property fmtid="{D5CDD505-2E9C-101B-9397-08002B2CF9AE}" pid="70" name="x1ye=68">
    <vt:lpwstr>QWIEnJ+XOJzTh2rOFS3dc4OTcdBQpp/w2cCNzENY+oHVh38/7UvpqEEAyO879+U7F2aLEdeOVerMH9zTMgvjqfZGXrpSlalY4DD5M9QAebMvHHLdoau0YSicZnThKvTkgYACRDwSEatE9ADgmna6rCs8iJ4pd6KX5eVIXYaqF7ivqg3tTIhnWFwBj9g6RRKSTY4/2cwUS1riX2cEI3bvS5+42yF9hEx4i8Oyovft64bc58SC5xQ9FD4+wmT6NzD</vt:lpwstr>
  </property>
  <property fmtid="{D5CDD505-2E9C-101B-9397-08002B2CF9AE}" pid="71" name="x1ye=69">
    <vt:lpwstr>I4foXlWvHEqKskKdfbV/kTkl/gZzKJ9yddSuHfw0jz+ELrhIcDdXdTRkP98l75RD7C0sQ5aTtejuEUn1/MCnr6jvpTW4H+KGGxZMZyboPc9g9Dk5ubjc0Z7kV+VY0FTzTtIURnFX1LNv9D8jlBQoX3Juok8W09oYJrR/vY4po4UDbUoLGHou7QYQAzJBS9xiTF9ZQx/jselrkzQmCkJKrg5Ixd3uHsUbv+RFKq3GGMfqSgBq94qSCuEOB5yierM</vt:lpwstr>
  </property>
  <property fmtid="{D5CDD505-2E9C-101B-9397-08002B2CF9AE}" pid="72" name="x1ye=7">
    <vt:lpwstr>cg6boH1uVj+tdb9d+o9EmIcybNxfiI/po3HfhI/bk+J7Og8SaWVRiZuIVTXKahJuVoxk+7LcNzXMt5gJi94kIdF62xQlibZ2HV/+QWLJkjrwSnTd9fEGVICZAZcgN+Irnu/+9OwUrWgb3p5gCxr5bEv10VkfCkI5+Jn2OmJV2s0Db7X8U6RPV+rk1yTbQH9PZwPwxP3h6JdylT6hvi9cjSu+sXJxgTEYPzd0WWkgUqOpun4sV0b4A9UpO6tL288</vt:lpwstr>
  </property>
  <property fmtid="{D5CDD505-2E9C-101B-9397-08002B2CF9AE}" pid="73" name="x1ye=70">
    <vt:lpwstr>U3KpK7w98678rVo6uClt5EuNvno9NSGz7IFFwc6CpgvRlsNIUn64XqaIpNMujGX65gA3vW2qolrTVJNpL+VVomQGLDEYs6tW6SUV3ygveIS7FDIhhkoQgx1Q9bfeuFY/lA7Iqkzv//EWD9FzAg+E7JbKOSdhyWEOQFzPgrBbk+ite/47uYaa7YmD+dn9IcAS7xh+fV384+doP3D9291/4tsE7ZE/0BfvJuMl+dAUDVJEjzs8rqhXziorIs6vO1p</vt:lpwstr>
  </property>
  <property fmtid="{D5CDD505-2E9C-101B-9397-08002B2CF9AE}" pid="74" name="x1ye=71">
    <vt:lpwstr>yGngvD+GqAc4ViIqjIb5k8t8M7yB+IYpQ3cEo/HWHnf/ppuJAfwznuq3V41cX8SzoKV59XvXzX4Gkhomb8CnKUZ3CVNZkUwpAWIdRRfXdf6DhlxXbvhr6i5n7ioYTv1/Ek9COV4yHGz2Od/fiD/btRfBQbno4DctR8wkH+YO2dKZO5LliJFqkGuvoiGtiRfcyrr2Vp7i8wtJrJIUMa4oW1jsALFwsiYbskdLxwx7l6sCK/1Hx5G+VwB9TV7ZnZp</vt:lpwstr>
  </property>
  <property fmtid="{D5CDD505-2E9C-101B-9397-08002B2CF9AE}" pid="75" name="x1ye=72">
    <vt:lpwstr>05jwo77nl4Mckbym2FpQgSxrnt4iAvL3p/kl5v1S+8EHs1LVpUIY5i116Vf+mVKqfENSNNHpDe04yAWtto7yRv3wGkoEOT7COkSYtdykY2PQl4vcDJvTUhIlamKfomvnkBrS0NmJgep80xFaqODd3RCbnH+gACfsA//QjlTNaSSMxnCIOkA2Jmc/HpV/nV68WSFLLgMoZgoo5MuoskFJiV1LK5uS/lS8S5Lo+5QfM8HwLeOJyOvTu33WpZRkM7S</vt:lpwstr>
  </property>
  <property fmtid="{D5CDD505-2E9C-101B-9397-08002B2CF9AE}" pid="76" name="x1ye=73">
    <vt:lpwstr>qNKHLuN+Uw8zUPzcLfwmWizosg7t74127FqRsG96lIXaGIPs1SiMO9s6qWd2bHRx5eMB7gaVBAavSlr+368X8p6Pcr9HFTUWqTa0Vi0S5pZuLxiOyTvp1gUTWgfLqt//BZl9m3MumJadI1824JtFQeZE3vg1iZc1F5qW2Q4yoahMa55ofsSOSi6iX7gvUcPCwZIcA3e1H8FZ9fSzZRz8QoVQtrmmBz1d7zrgaJ/NWQ/kuACGGsh6PzUh1Z2MlTX</vt:lpwstr>
  </property>
  <property fmtid="{D5CDD505-2E9C-101B-9397-08002B2CF9AE}" pid="77" name="x1ye=74">
    <vt:lpwstr>zmk3+Q2aAK/jaqnh3xTqtgW+zEOnDYbH83rrP8YlFvOUWtcrZUkxDWOy3KNGc7iE2ye09BM4OXmsn9k20m89rfIGbhdemaxMs1zdbCPlHJx+RUcAxZnT94CYozLt83i2gC3dEHFM4r8/SFDWCqbc1pGbzY8uhQMunpEq1J/bfcylNJ2c2OZs/MxqbhBgRv8NU7BCUQw3hzYuUu0WlxvwkpGktAC0ftCLM9TNqIdOFO5zwbTZx26C0EUqIk/MsFB</vt:lpwstr>
  </property>
  <property fmtid="{D5CDD505-2E9C-101B-9397-08002B2CF9AE}" pid="78" name="x1ye=75">
    <vt:lpwstr>YHNIxloFKTufg1TOhzQfgp9S2ZnDrP0F6LseY1Pp9gDDYNjvscxSkBcNf1Fnb0LdYYHZtfUR3a/w5tVLfxQqJLBdSd0/alJ4KnaMl24QS6EP6IRF7C2wXUPPYsmHgKnMxJoALx7KurRHhZbEWQuzelvDlAuK9lpSLW/ZUXlRk8nNCEyc/8B585xoXjeiw/TRELC0yQ+JHU4lHt8LV11n+mo+MJz8BkbOx6GY9pYF3SGXXe33ZvqpwsyTrUOVUjy</vt:lpwstr>
  </property>
  <property fmtid="{D5CDD505-2E9C-101B-9397-08002B2CF9AE}" pid="79" name="x1ye=76">
    <vt:lpwstr>WrOf8lIBmjqVTArXr2F/FH0+S+vamPEnx1G7r8CLGELQbA1xjSsTwPfi9LYsFp86FIsHLM/vGYuTUd4YicbxgFn4XK4Nk3+5f1KiewPY/ikOC16ZbUhtBCs7TLrT/WUFPeiK/sbmwnbsekNMJCVzOqRtpsBCfCpzZmAZ1KzoYOemEU7PdVR/fyM0XHR/IfRzMiBKDFTTPsPx8JIVe0vNUnLbUhZbb3v6PJZi0jHCP7EGyH8UuULioV382HpdO8X</vt:lpwstr>
  </property>
  <property fmtid="{D5CDD505-2E9C-101B-9397-08002B2CF9AE}" pid="80" name="x1ye=77">
    <vt:lpwstr>s5v6Rio1MP4UUWBny4fiB5jdukRPhqj91YfeJnri88n9YgpAXw7TTjaSk86cN9WUi6KFAQYDT4OYBw5DGxbqmzFHhG5mqY7xvbhmEUm8gMRbFIWeuI3BQDk2l6XmYORYg2A2KKgoRq130ZfeGFOmoxF/eLIoPABHPdkdPFBoq3mcWjBuThLt47yNrBwxnvUCeyXKsX96Z5kejAzLQ5bbx2YHjfDLB/5X1j0VBNxIgpBv/uqwrqh26dPTLQ9s937</vt:lpwstr>
  </property>
  <property fmtid="{D5CDD505-2E9C-101B-9397-08002B2CF9AE}" pid="81" name="x1ye=78">
    <vt:lpwstr>aOTrCucSUH+vFHQrDnPD973oCq6xzFF54jS/72PzpPotQIAK4bRhmynz7SFxksBUG2PyJYKBl3NssYeHC84TPgps7VRl1wOhKJDw2p08GFuWzZste3AL4vLUKKtxkMOras7UqlDCINlOmhmHk15pRPm6S3B1NmxZSBtno/9Q/mZ4qxRPx9x4ZR+BNJ3QpgoFUcVLnJvYsAcSTeOni0q2fSvBHbIomnElaBmXMQlTSKXSgzhn7qIkaMiLziY8Nzd</vt:lpwstr>
  </property>
  <property fmtid="{D5CDD505-2E9C-101B-9397-08002B2CF9AE}" pid="82" name="x1ye=79">
    <vt:lpwstr>wScFS5hBMolCABCcPMqGOHnah+oBdjbujB5gMEF5yqy2yHuSrK1ZedSruwdpB+25DeysAkNVk0pApnpj1XyTOuDZ8vAG6Ck/X4vxHu02KvAehfbT7jtuGhsmLUuq2f+jBxFT1fUSAdrMv+XQ8yWxhv/lwk7f3ZhwSKrqT4HSMI3GWLxHRQDJ3HNiXJcLM3dkyTRbzhPK8/ISp2blCUvDkDiXx+NjmBrL7VgSZDAyj0gYNH/oeWeiZniuQ76Prz+</vt:lpwstr>
  </property>
  <property fmtid="{D5CDD505-2E9C-101B-9397-08002B2CF9AE}" pid="83" name="x1ye=8">
    <vt:lpwstr>go+R6K9yek0GyRFr5sHbODQqb9zEshUYKh8UcvSDtb8dJqjeKeqzgWBYg4C0IWyVSk07vou/PK0nPh2pUrWOLl6lEkrdOIJIYOSOEI8zHjIQXRKi2eyYKx4oaQdL6Kd9mHjx2I+AiNb9MuVNiaYuVqTv3nsOLcDG7FShZfPM58HCIA327tfmG9T42ycHW4CIyc3o2NJj5JiTwuLeyTPijompXCY3aFz8an+GmH3yY6GFRKbqDq3jmHg/oAtVt/2</vt:lpwstr>
  </property>
  <property fmtid="{D5CDD505-2E9C-101B-9397-08002B2CF9AE}" pid="84" name="x1ye=80">
    <vt:lpwstr>VTWQ4l+5FqBxudmLv5nD5n1v9I+hXKlpyrOdLfLD6tlhj5YknO+10fXeD8BZDO0NJtfGFhUi5ZUks8o0/+n755u6kvtePTdfUPr6nR7Iwcnhtfhgr9ZJyw0pWLRZFmX+nweyCIOI70LWl9W5P1v1R+GePJVMsDFadPUPirW1AZmk1bgLONN58II365NT7OsDDl7mtxog+h1qmj/QS01bCVnBXMgsdJu3WPdcCdoG9IUAYE9sx3j9pOxeU3YgiEd</vt:lpwstr>
  </property>
  <property fmtid="{D5CDD505-2E9C-101B-9397-08002B2CF9AE}" pid="85" name="x1ye=81">
    <vt:lpwstr>j1LbCDoD8+RrQ08ZKGRhik2kk6dOSVS0hPCzvCHOX2d/iY9nck01teGc92omQyy0H4ANctIpfQ365HKJy8hRPyyjRYe9ANEYC6IufLWM/Pdb0plXXiWZHwNXtQjKI1RgmRKZutj52KEbxbQOiUO/cdvQ1SWlY3NpyJWHN2RpW/E2H5BpPwdrXa63hWOWJg16g2C208oaEEzRRGtcJ8UKNqoOlzqeY6psehWqp31fC9XJO/Mzo9l6KrrSe6Kn8CS</vt:lpwstr>
  </property>
  <property fmtid="{D5CDD505-2E9C-101B-9397-08002B2CF9AE}" pid="86" name="x1ye=82">
    <vt:lpwstr>k+azsa22YKckJd6rqEB9wrXPZ8Ugj0dHUjBC72advZZCOzT+lHHSi5eX13C/HKJia60YzwGUwvBD5nHMzfHrqH5sbSuxzJSwH629M2dyfBIOekRqSyYf6qjCT+CLEcOIdZAyEUWP68DVf9UYEGyd3SHaurt3/8hHIKklC43Cf2Wa5UKWmZArDc30RngllKk0HLKRKzO1eZU+09nppnUJ77IkacW06NYtRShkfTL5HXDbo+ZKgUb4Dk17T1F/bQe</vt:lpwstr>
  </property>
  <property fmtid="{D5CDD505-2E9C-101B-9397-08002B2CF9AE}" pid="87" name="x1ye=83">
    <vt:lpwstr>gFdDPntlq+hfrbkC63OHXBmsSENREf9jdR19/Qsex1ocy1rc+pBI7rVS/DxEDoLGk5nbUYpvLgMaNRty6s7Vt0C0rW6gVjIrzE9NsgpmtwWq2bZnknOPhXZJ0kjg2hwFv68aubqbKZOfX4YiFapTCi/LD430Pv8jdQ4wq5GL+q3nAF8aePsavMhGsmlppgXBKNR3WNSIzzWr00ODQSNFyHU8X5DscDOv2GB/qaShC/J2Qr0pv/ZM3yVvYFZ+T7X</vt:lpwstr>
  </property>
  <property fmtid="{D5CDD505-2E9C-101B-9397-08002B2CF9AE}" pid="88" name="x1ye=84">
    <vt:lpwstr>SgrZXiskhTUpLRHhembh1BIScHnKPJTdj2RZeN60UWYAKMJUYMZyZnM1QlH6z/jCUQfsSLLQDYkMEWB2vN1M53DY/0LbWLpyLA9lihz9kIAVMYdflsHdQ4mStQDWdAhpW1RXWa2jtdY6eR5dc4Eax4QSgbohDx+YNo+1FgJQYLlhkJ4WmPxUa3aLvzzK/6JJEngwbwfszoVXRy4crcBLaGWkdz1VtMydB/JyFUzDwc82Zhex4c+TxJhB5eHtrmd</vt:lpwstr>
  </property>
  <property fmtid="{D5CDD505-2E9C-101B-9397-08002B2CF9AE}" pid="89" name="x1ye=85">
    <vt:lpwstr>EuUPxWeg6rG5p9ffeYTdNJbex3EvNoMCvgpNbTzKJfC7CruOA20UJyLDjcEsn6AsdaiGvrT8edE1JFkaYnCmFFxfnAUmeIc7kGJbe2fmiYaqnl2U6TA/lLvEN+l7rJJitdHIn6CgDiYbV53YWtDPJy6Dje29omwYQ957tSfkmcQJ6rjSeCTXp9Yts291ToWFbCXOh/ps8oltuL3EJF8Py47El9MyjpPqVnmI7pd2vi2lxMEDgu2kvTCOuvbI6WO</vt:lpwstr>
  </property>
  <property fmtid="{D5CDD505-2E9C-101B-9397-08002B2CF9AE}" pid="90" name="x1ye=86">
    <vt:lpwstr>4nTnVEPxpsYx59STyXRFB0ATl3Zvm837mdLcCgNc6jAAlbXJr/laIlvKH71/HtEO6L25fesVkaP79DocmfR1KYTfZQIOcpw05vofcbsjRo6PgQYtXO4p0wjXSf2vDnuBClJObp3y2y4Z2EzeR8TNysZVmDk7UvGI7Mf5g3dIAJKgo6TDwA/jiK6kYW4ec/SkwFPqDxuOdIjcvm7Qp9gZbrUXXqgLjdiVwXW7SUQWWvjSOqJlM5XaJlCT0YCgrLI</vt:lpwstr>
  </property>
  <property fmtid="{D5CDD505-2E9C-101B-9397-08002B2CF9AE}" pid="91" name="x1ye=87">
    <vt:lpwstr>BBvmT1yiEfG1zqvrEO4xST373kzwx9B5XoctKZIu6PczRiaTI01OOmMEipbIuTT63l2fI6fK2pOzjZjQsJ3NavRlNOw30GzYYWbEighcQjVyK11zWAgtma9TIWWKjamo8mPz4b9I//mMSKsyPB2QtzdBow0WvMnXMx+C/ZARvENJuxCIkW5uzv+PKaa081KNRA3ZNrgGSOlb648ioyi+yFntiGk5NiO8J/k/+EtuCJW/yK4b/yhEbb69F2QiI5A</vt:lpwstr>
  </property>
  <property fmtid="{D5CDD505-2E9C-101B-9397-08002B2CF9AE}" pid="92" name="x1ye=88">
    <vt:lpwstr>r5w1NWFWopvEx6cCK1Ej8XUZEp2T3wwibXHzhwez94obe42LhJBrtXOl3zuuOy1EQOXmFoOwwBLRtXu0xn2YBwOP39W49eX4cJbJSbI6fFO3NGW+g/lh3ZE1iAg6eXyCYckPyVLrcVVNbYSYdD/HwiMxPMX5+iiqZtOWJHVAaVAnhvjvvES8jxYVZ8mqEgwFe2BnMkXA56ahWvWUjN+BGqB7bAhrQEfhb6aKGXh/3l+9JJMKqy0kW0NZxKTTHLH</vt:lpwstr>
  </property>
  <property fmtid="{D5CDD505-2E9C-101B-9397-08002B2CF9AE}" pid="93" name="x1ye=89">
    <vt:lpwstr>4802zUVgQlK1zz5b5cDHLPk6KMDbjp6cvuciWQiyNA+ESUgYGrb/iBNLH+kudBf6lkHb6WmfYlDVafxghw6Gpj3+ZOrOU1YOaw0s1JsgvaE+KFz7Uvz+hkR7hfR3kauS89dI3o7KKfe3QamNGLE1zMKRYy1cmysesb29F8eYnUKgoeEXvLKpTkMaGu/4oOlE+jRgbf8ZT/pX3x0IZqf3255SLmUJ4qsE8pBcbKdF7JOnE5qDrKRdWMFVcc5Sm0N</vt:lpwstr>
  </property>
  <property fmtid="{D5CDD505-2E9C-101B-9397-08002B2CF9AE}" pid="94" name="x1ye=9">
    <vt:lpwstr>5tTggDEDe+u11pa17pJIlqDukAfqGOEO1Vy+yug6I6KzOq94ExWhG/GxIE1+O7KH79t2wSa3usFrFVqLhm/Ui/WMhpc5KGf+29THFvy3r87dKHpWCNxctiOMs+MY/QKW9r/TC8p9qlFuyW6FpZd4M61x88e9231702tNFkJRm/sVPhAD4YguGtSIbDKSOELCK0jriUATNbjHK/IPNBXieEtOu9oxDcNJBA5dfCvje2YDfG/ElUoONz8Y9obZpFh</vt:lpwstr>
  </property>
  <property fmtid="{D5CDD505-2E9C-101B-9397-08002B2CF9AE}" pid="95" name="x1ye=90">
    <vt:lpwstr>fFFfVi+eK8d6iFWbISqcsPNCzkw1/xEkIZMFceAun1KwevmfYdu3kCM9VIzT8kHN3/wPs9JVqUz22DpYiTydj5dDNOM2AUFBmWrT7T/o4hNUqiVwOj/vuNfCGpJKnX3A7+6upoSRsC9at6OdWmBUz7K/yYdV5UZyWbk4jXvqUCu9a3HwhDUg5WKVvxwR27OvuB5SN2Nj5ORgdpGPQ2KLw6QAD9ZiynItCb+VPSSVlwWk8upR4ff5eb8ybLzmaN+</vt:lpwstr>
  </property>
  <property fmtid="{D5CDD505-2E9C-101B-9397-08002B2CF9AE}" pid="96" name="x1ye=91">
    <vt:lpwstr>fKJFFteSEOSeWwD/BO/s2oLwi3VOZ/kp63lPONNDJMt1GVi2WIyPV0dUToaokyeeUICVWnrGpPA/dH0UoDSfs4DDqPlXuhtkEcVkXCqxOtTCDM9Rnp+mV9NV0i9ACSNMc/4Z2IVS4uQ3y2ferrsRyI3hqAc/BpZusPqLsAztOQI0Hj5fgXyeMyeQ5/EqTbxm05nseaU9A8A7jefIh3V4/Pj9LYmMJ83eW3qsIuWCwBdvVtjpPtUw0Ags6QXuMja</vt:lpwstr>
  </property>
  <property fmtid="{D5CDD505-2E9C-101B-9397-08002B2CF9AE}" pid="97" name="x1ye=92">
    <vt:lpwstr>BjPxmGTdxT0iSXQEoGYH4J9oeu+21W7ddkeT1382TrV04KSucMbwtY0vyYXEkd5Aud1ys5dNbBr8EjT9yxv5Ymhs0WQug9YWricHh/zJhgwtXBHumL6KfxHUDT+JVfCfsWozyf6AMoFqXf69OpRlkJcfHqX3SfU47K/Wahemf4EKOlUALHs08kFESYEn5kMBf3r0bUh5sHSwk7cYu6TngQxddMdZBy/xXCKC/jUR+Cow4F27rG96A640U967/a5</vt:lpwstr>
  </property>
  <property fmtid="{D5CDD505-2E9C-101B-9397-08002B2CF9AE}" pid="98" name="x1ye=93">
    <vt:lpwstr>PKCeCO80C/+gv8lkuzR90g3IeqGoNx3B6rr6+ctZLdZaERF655onb3nMbq7F8egvyBphnoh1d69IbGsrmL/pZvp4eDKbkJyUdFsPOcq29PR8m5YcX2gmWmDDn3YTbINythzzGtd6w6kqstEPm0uKcs8bzj5IiIhn6JN4c8FJef0QzaaJQIXmKFcvLcH+50FFr0PLYI/wVObI+Q84xMsDskB5+J1bg9zLy+GqPc6ftGdKhkmVWYdgoSQDyX+Rtgh</vt:lpwstr>
  </property>
  <property fmtid="{D5CDD505-2E9C-101B-9397-08002B2CF9AE}" pid="99" name="x1ye=94">
    <vt:lpwstr>q+ED2R0OEvAP2nBXwjJiPNln4CrWOWwE2Jbe4i2h3c5ectGVhxKplbdZr26bt/Yn9pB4svY9My8M7ExGjRvMcDxxYTml2mb/9BzUo3r6S7+N6vcYg1CUHB1AnGpdLUz7alc42zsHePpBPJxtREq2SiVyy3nRmympesAn3hYTMAbNQuTqiHaaL//YCsR9kO636bO04snqIWCQ6JGMtJdhhIm1tDaOidyAruNTCTbV3lVW29O6eaUKM63mykfMsK7</vt:lpwstr>
  </property>
  <property fmtid="{D5CDD505-2E9C-101B-9397-08002B2CF9AE}" pid="100" name="x1ye=95">
    <vt:lpwstr>C5O+9a/p7e2JEJksnHcz6fGeqtzmbDjhtgxwiLF4jTvNV5ujSq6y0UBW/6Z0q7Se4KGhNlz3vOzU4CG/HDW44LT9MhB8HeUgMbx0WD9FRHkDqAjsN1asvnPnVoG0PGpVXE6nyz0Ur8oaEUPKoA8z92c0ydvo3H3ROLWsm18vEXisqK8N5xo15JgVZiWFi+6xH8ycOXq7qlwbgB/MCFtVXB+c2JJeZrdADe1j+KtKwaNefohyqeCR22ifMLBLYJf</vt:lpwstr>
  </property>
  <property fmtid="{D5CDD505-2E9C-101B-9397-08002B2CF9AE}" pid="101" name="x1ye=96">
    <vt:lpwstr>/oeYkBzcf9+jkz/HFUSFbOrewqLiL3vU42eU4571NHJ2Fjfe+nNwtNbAEmyUD+MI7vlbZadtfMIeRR5HpHikiNDXkLNnoviichwMR32X29lrDxCYISP9voqrpXKFbqgXiNoBSP/T0Kz8Tej6+SAHPDRoYdnSCtOsCMtDEkANXpozPPCdPYQcBoiJFzqHuOzx+4vZja3fLfLbRSfKj78K/nmDVvxboTy2ToZct0v3F+gCjx7/q9s4iBdvWzf/met</vt:lpwstr>
  </property>
  <property fmtid="{D5CDD505-2E9C-101B-9397-08002B2CF9AE}" pid="102" name="x1ye=97">
    <vt:lpwstr>hZqrMR/8SD9yJGL9dZlkA33Cjtg407F2vnzVE9KK8mCDSMS30nSD9YpCLtTNXlP0PQXMIqPRzG07TNR7e4ZPi1v5smNHiqqJd0+O4aglMwQ9NBJ5H6Z6xZDVOg1E9fHjYWf3IdUS1vyE+GXDpfy4f4JO0zqquJAucCiPgKLwlIlbLTL+OwrP2kYf4B3hIGx5TtWJHc3bvn4ZcytWkXRXwArXkFjfzzw9Byo5UQY4KC4be+wz7MpIh5eKDg1mXxW</vt:lpwstr>
  </property>
  <property fmtid="{D5CDD505-2E9C-101B-9397-08002B2CF9AE}" pid="103" name="x1ye=98">
    <vt:lpwstr>xevWmivZsVET4BTItn7XIN/sJ82qv4Ox7VqX9CHvhC/TlPn5GFSRVm53n5pERBXMGav6qylZynACn2aOUluXuy5J7TNE/r+BzKk60CiflLU7gj7E2swWAHcFQnjSSRWgouaUnUgCfp/QNfVIxC3uX25y9WatTZLbyewvf7PB7a+QHVV8JPwTR3hvMVnua1SfnJPThwCqLh9ZiEqJooC8elCY9SAUAPCo+PwaedKqPDDo4H6a0EgJbQC/yF2prt4</vt:lpwstr>
  </property>
  <property fmtid="{D5CDD505-2E9C-101B-9397-08002B2CF9AE}" pid="104" name="x1ye=99">
    <vt:lpwstr>sIYSshpamcYF7ANSLzrg156f21sPdylD6wO2lH6++WbU4oaSy/ZBOBDUlbhMpd/zhMTb2qj+xCMK7aBIaxPl1dDW7lImAZcc4ctP45x0r8rGn5LExtwgkBEj4yazsn2awH2fZwQRQzUrWjD6m8+pOJOAwwGxVcZlIQvYIB43/6hD6RSnxMAZTiCP1YTJRYFnVcdXpKP+QZceFBD05neQyJ0tltLL3GeQyFck04uEfUAG4pgEAyWM1BfN/c2lbi7</vt:lpwstr>
  </property>
</Properties>
</file>